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8BE7" w14:textId="77777777" w:rsidR="00CD2DB9" w:rsidRDefault="00CD2DB9">
      <w:pPr>
        <w:pStyle w:val="divdocumentdivfirstparagraphPARAGRAPHNAME"/>
        <w:spacing w:line="20" w:lineRule="exact"/>
        <w:rPr>
          <w:color w:val="343434"/>
          <w:sz w:val="22"/>
          <w:szCs w:val="22"/>
        </w:rPr>
      </w:pPr>
    </w:p>
    <w:p w14:paraId="676FE4B2" w14:textId="77777777" w:rsidR="00CD2DB9" w:rsidRPr="00082751" w:rsidRDefault="000242B5">
      <w:pPr>
        <w:pStyle w:val="divdocumentname"/>
        <w:rPr>
          <w:sz w:val="52"/>
          <w:szCs w:val="52"/>
          <w:lang w:val="es-MX"/>
        </w:rPr>
      </w:pPr>
      <w:r w:rsidRPr="00082751">
        <w:rPr>
          <w:rStyle w:val="span"/>
          <w:sz w:val="52"/>
          <w:szCs w:val="52"/>
          <w:lang w:val="es-MX"/>
        </w:rPr>
        <w:t>MICHELE JUSTINE</w:t>
      </w:r>
      <w:r w:rsidRPr="00082751">
        <w:rPr>
          <w:sz w:val="52"/>
          <w:szCs w:val="52"/>
          <w:lang w:val="es-MX"/>
        </w:rPr>
        <w:t xml:space="preserve"> </w:t>
      </w:r>
      <w:r w:rsidRPr="00082751">
        <w:rPr>
          <w:rStyle w:val="divdocumentword-break"/>
          <w:sz w:val="52"/>
          <w:szCs w:val="52"/>
          <w:lang w:val="es-MX"/>
        </w:rPr>
        <w:t>MARMOLEJO MERINO</w:t>
      </w:r>
    </w:p>
    <w:p w14:paraId="2C481B21" w14:textId="77777777" w:rsidR="00082751" w:rsidRPr="008A08E4" w:rsidRDefault="000242B5" w:rsidP="00082751">
      <w:pPr>
        <w:pStyle w:val="documentresumeTitle"/>
        <w:spacing w:line="280" w:lineRule="atLeast"/>
        <w:rPr>
          <w:sz w:val="22"/>
          <w:szCs w:val="22"/>
          <w:lang w:val="es-MX"/>
        </w:rPr>
      </w:pPr>
      <w:r w:rsidRPr="008A08E4">
        <w:rPr>
          <w:sz w:val="22"/>
          <w:szCs w:val="22"/>
          <w:lang w:val="es-MX"/>
        </w:rPr>
        <w:t>EHS Supervisor / Coordinado</w:t>
      </w:r>
      <w:r w:rsidR="00082751" w:rsidRPr="008A08E4">
        <w:rPr>
          <w:sz w:val="22"/>
          <w:szCs w:val="22"/>
          <w:lang w:val="es-MX"/>
        </w:rPr>
        <w:t>r</w:t>
      </w:r>
    </w:p>
    <w:p w14:paraId="33331C86" w14:textId="6DC0E947" w:rsidR="00CD2DB9" w:rsidRPr="008A08E4" w:rsidRDefault="000260DD" w:rsidP="00082751">
      <w:pPr>
        <w:pStyle w:val="documentresumeTitle"/>
        <w:spacing w:line="280" w:lineRule="atLeast"/>
        <w:rPr>
          <w:sz w:val="20"/>
          <w:szCs w:val="20"/>
          <w:lang w:val="es-MX"/>
        </w:rPr>
      </w:pPr>
      <w:r w:rsidRPr="008A08E4">
        <w:rPr>
          <w:color w:val="343434"/>
          <w:sz w:val="20"/>
          <w:szCs w:val="20"/>
          <w:lang w:val="es-MX"/>
        </w:rPr>
        <w:t>Ingeniera Ambiental titulada con experiencia como EHS Supervisor en sectores ferroviario, industrial y minero. Especializada en identificación y análisis de riesgos, cumplimiento de NOM-STPS, supervisión de contratistas y control de trabajos críticos. Experiencia en implementación de Sistemas de Gestión Integrados (ISO 14001 / ISO 45001), auditorías internas y externas, investigación de incidentes y capacitación en campo, manejo y análisis de datos (KPIs). Orientada a la prevención de riesgos, cumplimiento regulatorio y mejora continua en entornos de alto riesgo.</w:t>
      </w:r>
    </w:p>
    <w:tbl>
      <w:tblPr>
        <w:tblStyle w:val="divdocumentparentContainer"/>
        <w:tblW w:w="11907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253"/>
        <w:gridCol w:w="444"/>
        <w:gridCol w:w="7210"/>
      </w:tblGrid>
      <w:tr w:rsidR="00CD2DB9" w:rsidRPr="008A08E4" w14:paraId="21973BD6" w14:textId="77777777" w:rsidTr="002C5816">
        <w:trPr>
          <w:tblCellSpacing w:w="0" w:type="dxa"/>
        </w:trPr>
        <w:tc>
          <w:tcPr>
            <w:tcW w:w="425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DA1127" w14:textId="77777777" w:rsidR="00CD2DB9" w:rsidRPr="008A08E4" w:rsidRDefault="00CD2DB9">
            <w:pPr>
              <w:pStyle w:val="divdocumentdivfirstparagraph"/>
              <w:spacing w:before="400"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  <w:p w14:paraId="2AD0E228" w14:textId="77777777" w:rsidR="00CD2DB9" w:rsidRPr="008A08E4" w:rsidRDefault="000242B5">
            <w:pPr>
              <w:pStyle w:val="documentprflPicdiv"/>
              <w:spacing w:before="400" w:line="280" w:lineRule="atLeas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divdocumentparentContainerleft-box"/>
                <w:noProof/>
                <w:color w:val="343434"/>
                <w:spacing w:val="4"/>
                <w:sz w:val="20"/>
                <w:szCs w:val="20"/>
              </w:rPr>
              <w:drawing>
                <wp:inline distT="0" distB="0" distL="0" distR="0" wp14:anchorId="539131A0" wp14:editId="1EF8767F">
                  <wp:extent cx="1225550" cy="1244600"/>
                  <wp:effectExtent l="0" t="0" r="0" b="0"/>
                  <wp:docPr id="100001" name="Imagen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 rotWithShape="1"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898" t="4808" r="19551" b="23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550" cy="124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043"/>
              <w:gridCol w:w="3210"/>
            </w:tblGrid>
            <w:tr w:rsidR="00CD2DB9" w:rsidRPr="00240311" w14:paraId="4BA64F28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A80DBF8" w14:textId="77777777" w:rsidR="00CD2DB9" w:rsidRPr="008A08E4" w:rsidRDefault="000242B5">
                  <w:pPr>
                    <w:spacing w:line="380" w:lineRule="atLeast"/>
                    <w:ind w:right="60"/>
                    <w:textAlignment w:val="auto"/>
                    <w:rPr>
                      <w:rStyle w:val="documentheadingIcon"/>
                      <w:b/>
                      <w:bCs/>
                      <w:color w:val="343434"/>
                      <w:sz w:val="20"/>
                      <w:szCs w:val="20"/>
                    </w:rPr>
                  </w:pPr>
                  <w:r w:rsidRPr="008A08E4">
                    <w:rPr>
                      <w:rStyle w:val="documentheadingIcon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4E07FEC5" wp14:editId="7F783130">
                        <wp:extent cx="317254" cy="285750"/>
                        <wp:effectExtent l="0" t="0" r="0" b="0"/>
                        <wp:docPr id="100003" name="Imagen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21" cy="2882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C837EDA" w14:textId="77777777" w:rsidR="00CD2DB9" w:rsidRPr="008A08E4" w:rsidRDefault="000242B5">
                  <w:pPr>
                    <w:spacing w:line="380" w:lineRule="atLeast"/>
                    <w:textAlignment w:val="auto"/>
                    <w:rPr>
                      <w:rStyle w:val="divdocumentsectiontitle"/>
                      <w:b/>
                      <w:bCs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sectiontitle"/>
                      <w:b/>
                      <w:bCs/>
                      <w:sz w:val="20"/>
                      <w:szCs w:val="20"/>
                      <w:lang w:val="es-MX"/>
                    </w:rPr>
                    <w:t>Contacto</w:t>
                  </w:r>
                </w:p>
              </w:tc>
            </w:tr>
          </w:tbl>
          <w:p w14:paraId="5AA2DBED" w14:textId="77777777" w:rsidR="00CD2DB9" w:rsidRPr="008A08E4" w:rsidRDefault="000242B5">
            <w:pPr>
              <w:pStyle w:val="divdocumenttxtBold"/>
              <w:spacing w:before="200" w:line="280" w:lineRule="atLeas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span"/>
                <w:color w:val="343434"/>
                <w:spacing w:val="4"/>
                <w:sz w:val="20"/>
                <w:szCs w:val="20"/>
                <w:lang w:val="es-MX"/>
              </w:rPr>
              <w:t xml:space="preserve">Address </w:t>
            </w:r>
          </w:p>
          <w:p w14:paraId="079FD981" w14:textId="77777777" w:rsidR="00082751" w:rsidRPr="008A08E4" w:rsidRDefault="000242B5" w:rsidP="00082751">
            <w:pPr>
              <w:pStyle w:val="div"/>
              <w:spacing w:line="280" w:lineRule="atLeast"/>
              <w:rPr>
                <w:rStyle w:val="span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span"/>
                <w:color w:val="343434"/>
                <w:spacing w:val="4"/>
                <w:sz w:val="20"/>
                <w:szCs w:val="20"/>
                <w:lang w:val="es-MX"/>
              </w:rPr>
              <w:t xml:space="preserve">Mérida YUC - </w:t>
            </w:r>
            <w:r w:rsidR="00082751" w:rsidRPr="008A08E4">
              <w:rPr>
                <w:rStyle w:val="span"/>
                <w:color w:val="343434"/>
                <w:spacing w:val="4"/>
                <w:sz w:val="20"/>
                <w:szCs w:val="20"/>
                <w:lang w:val="es-MX"/>
              </w:rPr>
              <w:t>disponibilidad de reubicación</w:t>
            </w:r>
          </w:p>
          <w:p w14:paraId="38EA57B9" w14:textId="46B0CC71" w:rsidR="00082751" w:rsidRPr="008A08E4" w:rsidRDefault="00082751" w:rsidP="00082751">
            <w:pPr>
              <w:pStyle w:val="div"/>
              <w:spacing w:line="280" w:lineRule="atLeast"/>
              <w:rPr>
                <w:rStyle w:val="span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span"/>
                <w:color w:val="343434"/>
                <w:spacing w:val="4"/>
                <w:sz w:val="20"/>
                <w:szCs w:val="20"/>
                <w:lang w:val="es-MX"/>
              </w:rPr>
              <w:t xml:space="preserve">Fecha de Nacimiento: </w:t>
            </w:r>
          </w:p>
          <w:p w14:paraId="35E6951D" w14:textId="77777777" w:rsidR="00082751" w:rsidRPr="002C5816" w:rsidRDefault="00082751" w:rsidP="00082751">
            <w:pPr>
              <w:pStyle w:val="div"/>
              <w:spacing w:line="280" w:lineRule="atLeast"/>
              <w:rPr>
                <w:rFonts w:ascii="Roboto" w:hAnsi="Roboto"/>
                <w:sz w:val="20"/>
                <w:szCs w:val="20"/>
                <w:shd w:val="clear" w:color="auto" w:fill="FFFFFF"/>
                <w:lang w:val="es-MX"/>
              </w:rPr>
            </w:pPr>
            <w:r w:rsidRPr="008A08E4">
              <w:rPr>
                <w:rStyle w:val="span"/>
                <w:sz w:val="20"/>
                <w:szCs w:val="20"/>
                <w:lang w:val="es-MX"/>
              </w:rPr>
              <w:t>13</w:t>
            </w:r>
            <w:r w:rsidRPr="002C5816">
              <w:rPr>
                <w:rFonts w:ascii="Roboto" w:hAnsi="Roboto"/>
                <w:sz w:val="20"/>
                <w:szCs w:val="20"/>
                <w:shd w:val="clear" w:color="auto" w:fill="FFFFFF"/>
                <w:lang w:val="es-MX"/>
              </w:rPr>
              <w:t>/12/96</w:t>
            </w:r>
          </w:p>
          <w:p w14:paraId="75767556" w14:textId="495AA7DD" w:rsidR="00CD2DB9" w:rsidRPr="008A08E4" w:rsidRDefault="000242B5" w:rsidP="00082751">
            <w:pPr>
              <w:pStyle w:val="div"/>
              <w:spacing w:line="280" w:lineRule="atLeas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span"/>
                <w:b/>
                <w:bCs/>
                <w:color w:val="343434"/>
                <w:spacing w:val="4"/>
                <w:sz w:val="20"/>
                <w:szCs w:val="20"/>
                <w:lang w:val="es-MX"/>
              </w:rPr>
              <w:t xml:space="preserve">Phone </w:t>
            </w:r>
          </w:p>
          <w:p w14:paraId="5C806831" w14:textId="77777777" w:rsidR="00CD2DB9" w:rsidRPr="002C5816" w:rsidRDefault="000242B5">
            <w:pPr>
              <w:pStyle w:val="div"/>
              <w:spacing w:line="280" w:lineRule="atLeas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2C5816">
              <w:rPr>
                <w:rStyle w:val="span"/>
                <w:color w:val="343434"/>
                <w:spacing w:val="4"/>
                <w:sz w:val="20"/>
                <w:szCs w:val="20"/>
                <w:lang w:val="es-MX"/>
              </w:rPr>
              <w:t>9931907485</w:t>
            </w:r>
          </w:p>
          <w:p w14:paraId="4529F4B2" w14:textId="77777777" w:rsidR="00CD2DB9" w:rsidRPr="002C5816" w:rsidRDefault="000242B5">
            <w:pPr>
              <w:pStyle w:val="divdocumenttxtBold"/>
              <w:spacing w:before="100" w:line="280" w:lineRule="atLeas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2C5816">
              <w:rPr>
                <w:rStyle w:val="span"/>
                <w:color w:val="343434"/>
                <w:spacing w:val="4"/>
                <w:sz w:val="20"/>
                <w:szCs w:val="20"/>
                <w:lang w:val="es-MX"/>
              </w:rPr>
              <w:t xml:space="preserve">E-mail </w:t>
            </w:r>
          </w:p>
          <w:p w14:paraId="759D22C8" w14:textId="77777777" w:rsidR="00CD2DB9" w:rsidRPr="008A08E4" w:rsidRDefault="000242B5">
            <w:pPr>
              <w:pStyle w:val="divdocumentword-breakParagraph"/>
              <w:spacing w:line="280" w:lineRule="atLeas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span"/>
                <w:color w:val="343434"/>
                <w:spacing w:val="4"/>
                <w:sz w:val="20"/>
                <w:szCs w:val="20"/>
              </w:rPr>
              <w:t>justine_m97@hotmail.com</w:t>
            </w: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043"/>
              <w:gridCol w:w="3210"/>
            </w:tblGrid>
            <w:tr w:rsidR="00CD2DB9" w:rsidRPr="008A08E4" w14:paraId="2C15731B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84C55DC" w14:textId="77777777" w:rsidR="00CD2DB9" w:rsidRPr="008A08E4" w:rsidRDefault="000242B5">
                  <w:pPr>
                    <w:spacing w:line="380" w:lineRule="atLeast"/>
                    <w:ind w:right="60"/>
                    <w:textAlignment w:val="auto"/>
                    <w:rPr>
                      <w:rStyle w:val="documentheadingIcon"/>
                      <w:b/>
                      <w:bCs/>
                      <w:color w:val="343434"/>
                      <w:sz w:val="20"/>
                      <w:szCs w:val="20"/>
                    </w:rPr>
                  </w:pPr>
                  <w:r w:rsidRPr="008A08E4">
                    <w:rPr>
                      <w:rStyle w:val="documentheadingIcon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717E2BE8" wp14:editId="70E5E126">
                        <wp:extent cx="266700" cy="266700"/>
                        <wp:effectExtent l="0" t="0" r="0" b="0"/>
                        <wp:docPr id="100005" name="Imagen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908" cy="2669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3868E80" w14:textId="1AFE1F3D" w:rsidR="00CD2DB9" w:rsidRPr="008A08E4" w:rsidRDefault="000242B5">
                  <w:pPr>
                    <w:spacing w:line="380" w:lineRule="atLeast"/>
                    <w:textAlignment w:val="auto"/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</w:pPr>
                  <w:r w:rsidRPr="008A08E4"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  <w:t>Portfolios</w:t>
                  </w:r>
                </w:p>
              </w:tc>
            </w:tr>
          </w:tbl>
          <w:p w14:paraId="31E86F45" w14:textId="77777777" w:rsidR="00CD2DB9" w:rsidRPr="008A08E4" w:rsidRDefault="000242B5" w:rsidP="008B543A">
            <w:pPr>
              <w:pStyle w:val="divdocumentli"/>
              <w:pBdr>
                <w:left w:val="none" w:sz="0" w:space="0" w:color="auto"/>
              </w:pBdr>
              <w:spacing w:before="200" w:line="280" w:lineRule="atLeas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span"/>
                <w:b/>
                <w:bCs/>
                <w:color w:val="343434"/>
                <w:spacing w:val="4"/>
                <w:sz w:val="20"/>
                <w:szCs w:val="20"/>
              </w:rPr>
              <w:t>Linkedin</w:t>
            </w:r>
            <w:r w:rsidRPr="008A08E4">
              <w:rPr>
                <w:rStyle w:val="span"/>
                <w:color w:val="343434"/>
                <w:spacing w:val="4"/>
                <w:sz w:val="20"/>
                <w:szCs w:val="20"/>
              </w:rPr>
              <w:t>: Michele Justine Marmolejo Merino</w:t>
            </w: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043"/>
              <w:gridCol w:w="3210"/>
            </w:tblGrid>
            <w:tr w:rsidR="00CD2DB9" w:rsidRPr="008A08E4" w14:paraId="154CA289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D01864E" w14:textId="77777777" w:rsidR="00CD2DB9" w:rsidRPr="008A08E4" w:rsidRDefault="000242B5">
                  <w:pPr>
                    <w:spacing w:line="380" w:lineRule="atLeast"/>
                    <w:ind w:right="60"/>
                    <w:textAlignment w:val="auto"/>
                    <w:rPr>
                      <w:rStyle w:val="documentheadingIcon"/>
                      <w:b/>
                      <w:bCs/>
                      <w:color w:val="343434"/>
                      <w:sz w:val="20"/>
                      <w:szCs w:val="20"/>
                    </w:rPr>
                  </w:pPr>
                  <w:r w:rsidRPr="008A08E4">
                    <w:rPr>
                      <w:rStyle w:val="documentheadingIcon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66E51A73" wp14:editId="40A12515">
                        <wp:extent cx="234950" cy="234950"/>
                        <wp:effectExtent l="0" t="0" r="0" b="0"/>
                        <wp:docPr id="100007" name="Imagen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950" cy="234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8A28D0" w14:textId="77777777" w:rsidR="00CD2DB9" w:rsidRPr="008A08E4" w:rsidRDefault="000242B5">
                  <w:pPr>
                    <w:spacing w:line="380" w:lineRule="atLeast"/>
                    <w:textAlignment w:val="auto"/>
                    <w:rPr>
                      <w:rStyle w:val="divdocumentsectiontitle"/>
                      <w:b/>
                      <w:bCs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  <w:t>HABILIDADES DESTACADAS</w:t>
                  </w:r>
                </w:p>
              </w:tc>
            </w:tr>
          </w:tbl>
          <w:p w14:paraId="380415B2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  <w:p w14:paraId="0FC122C9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  <w:t> </w:t>
            </w:r>
          </w:p>
          <w:tbl>
            <w:tblPr>
              <w:tblStyle w:val="Bgtable"/>
              <w:tblW w:w="4244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694"/>
              <w:gridCol w:w="155"/>
              <w:gridCol w:w="1395"/>
            </w:tblGrid>
            <w:tr w:rsidR="00CD2DB9" w:rsidRPr="008A08E4" w14:paraId="5AFB3582" w14:textId="77777777" w:rsidTr="008B543A">
              <w:trPr>
                <w:tblCellSpacing w:w="0" w:type="dxa"/>
              </w:trPr>
              <w:tc>
                <w:tcPr>
                  <w:tcW w:w="269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6039AE" w14:textId="77777777" w:rsidR="00CD2DB9" w:rsidRPr="008A08E4" w:rsidRDefault="000242B5">
                  <w:pPr>
                    <w:pStyle w:val="divdocumentli"/>
                    <w:numPr>
                      <w:ilvl w:val="0"/>
                      <w:numId w:val="2"/>
                    </w:numPr>
                    <w:spacing w:line="280" w:lineRule="atLeast"/>
                    <w:ind w:left="340" w:hanging="301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  <w:t>Manejo de paquetería office</w:t>
                  </w:r>
                </w:p>
              </w:tc>
              <w:tc>
                <w:tcPr>
                  <w:tcW w:w="1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991BF0D" w14:textId="77777777" w:rsidR="00CD2DB9" w:rsidRPr="008A08E4" w:rsidRDefault="000242B5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5B0C7F" w14:textId="77777777" w:rsidR="00CD2DB9" w:rsidRPr="008A08E4" w:rsidRDefault="00CD2DB9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7240A01A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</w:p>
          <w:p w14:paraId="344B0A85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  <w:t> </w:t>
            </w:r>
          </w:p>
          <w:tbl>
            <w:tblPr>
              <w:tblStyle w:val="Bgtable"/>
              <w:tblW w:w="39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10"/>
              <w:gridCol w:w="155"/>
              <w:gridCol w:w="1395"/>
            </w:tblGrid>
            <w:tr w:rsidR="00CD2DB9" w:rsidRPr="008A08E4" w14:paraId="47706435" w14:textId="77777777" w:rsidTr="008B543A">
              <w:trPr>
                <w:tblCellSpacing w:w="0" w:type="dxa"/>
              </w:trPr>
              <w:tc>
                <w:tcPr>
                  <w:tcW w:w="24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DDF5A92" w14:textId="77777777" w:rsidR="00CD2DB9" w:rsidRPr="008A08E4" w:rsidRDefault="000242B5">
                  <w:pPr>
                    <w:pStyle w:val="divdocumentli"/>
                    <w:numPr>
                      <w:ilvl w:val="0"/>
                      <w:numId w:val="3"/>
                    </w:numPr>
                    <w:spacing w:line="280" w:lineRule="atLeast"/>
                    <w:ind w:left="340" w:hanging="301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  <w:t>Manejo de Sharepoint</w:t>
                  </w:r>
                </w:p>
              </w:tc>
              <w:tc>
                <w:tcPr>
                  <w:tcW w:w="1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A26D1A" w14:textId="77777777" w:rsidR="00CD2DB9" w:rsidRPr="008A08E4" w:rsidRDefault="000242B5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406506" w14:textId="77777777" w:rsidR="00CD2DB9" w:rsidRPr="008A08E4" w:rsidRDefault="00CD2DB9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3DC1149A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</w:p>
          <w:p w14:paraId="33403F7F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  <w:t> </w:t>
            </w:r>
          </w:p>
          <w:tbl>
            <w:tblPr>
              <w:tblStyle w:val="Bgtable"/>
              <w:tblW w:w="39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10"/>
              <w:gridCol w:w="155"/>
              <w:gridCol w:w="1395"/>
            </w:tblGrid>
            <w:tr w:rsidR="00CD2DB9" w:rsidRPr="00240311" w14:paraId="7E5EC751" w14:textId="77777777" w:rsidTr="008B543A">
              <w:trPr>
                <w:tblCellSpacing w:w="0" w:type="dxa"/>
              </w:trPr>
              <w:tc>
                <w:tcPr>
                  <w:tcW w:w="24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D0C606" w14:textId="24FF5A2E" w:rsidR="00CD2DB9" w:rsidRPr="008A08E4" w:rsidRDefault="000242B5">
                  <w:pPr>
                    <w:pStyle w:val="divdocumentli"/>
                    <w:numPr>
                      <w:ilvl w:val="0"/>
                      <w:numId w:val="4"/>
                    </w:numPr>
                    <w:spacing w:line="280" w:lineRule="atLeast"/>
                    <w:ind w:left="340" w:hanging="301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Manejo de</w:t>
                  </w:r>
                  <w:r w:rsidR="00082751"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 xml:space="preserve"> </w:t>
                  </w: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herramientas de Google.</w:t>
                  </w:r>
                </w:p>
              </w:tc>
              <w:tc>
                <w:tcPr>
                  <w:tcW w:w="1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E49BAAE" w14:textId="77777777" w:rsidR="00CD2DB9" w:rsidRPr="008A08E4" w:rsidRDefault="000242B5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8B91A2" w14:textId="77777777" w:rsidR="00CD2DB9" w:rsidRPr="008A08E4" w:rsidRDefault="00CD2DB9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14:paraId="15117BF8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  <w:p w14:paraId="5ACD9137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  <w:t> </w:t>
            </w:r>
          </w:p>
          <w:p w14:paraId="6F030C1F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  <w:p w14:paraId="62F4ECA2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  <w:t> </w:t>
            </w:r>
          </w:p>
          <w:tbl>
            <w:tblPr>
              <w:tblStyle w:val="Bgtable"/>
              <w:tblW w:w="39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10"/>
              <w:gridCol w:w="155"/>
              <w:gridCol w:w="1395"/>
            </w:tblGrid>
            <w:tr w:rsidR="00CD2DB9" w:rsidRPr="008A08E4" w14:paraId="60F3D178" w14:textId="77777777" w:rsidTr="008B543A">
              <w:trPr>
                <w:tblCellSpacing w:w="0" w:type="dxa"/>
              </w:trPr>
              <w:tc>
                <w:tcPr>
                  <w:tcW w:w="24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26E7ED" w14:textId="7277D8A5" w:rsidR="00CD2DB9" w:rsidRPr="008A08E4" w:rsidRDefault="008B543A">
                  <w:pPr>
                    <w:pStyle w:val="divdocumentli"/>
                    <w:numPr>
                      <w:ilvl w:val="0"/>
                      <w:numId w:val="7"/>
                    </w:numPr>
                    <w:spacing w:line="280" w:lineRule="atLeast"/>
                    <w:ind w:left="340" w:hanging="301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 xml:space="preserve">Analisis de datos </w:t>
                  </w:r>
                </w:p>
              </w:tc>
              <w:tc>
                <w:tcPr>
                  <w:tcW w:w="1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9C7094" w14:textId="77777777" w:rsidR="00CD2DB9" w:rsidRPr="008A08E4" w:rsidRDefault="000242B5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978C72" w14:textId="77777777" w:rsidR="00CD2DB9" w:rsidRPr="008A08E4" w:rsidRDefault="00CD2DB9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14:paraId="04B7E38E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  <w:p w14:paraId="1DA174D6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  <w:t> </w:t>
            </w:r>
          </w:p>
          <w:tbl>
            <w:tblPr>
              <w:tblStyle w:val="Bgtable"/>
              <w:tblW w:w="39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10"/>
              <w:gridCol w:w="155"/>
              <w:gridCol w:w="1395"/>
            </w:tblGrid>
            <w:tr w:rsidR="00CD2DB9" w:rsidRPr="008A08E4" w14:paraId="0545FE6B" w14:textId="77777777" w:rsidTr="008B543A">
              <w:trPr>
                <w:tblCellSpacing w:w="0" w:type="dxa"/>
              </w:trPr>
              <w:tc>
                <w:tcPr>
                  <w:tcW w:w="24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0BFCB3" w14:textId="77777777" w:rsidR="00CD2DB9" w:rsidRPr="008A08E4" w:rsidRDefault="000242B5">
                  <w:pPr>
                    <w:pStyle w:val="divdocumentli"/>
                    <w:numPr>
                      <w:ilvl w:val="0"/>
                      <w:numId w:val="8"/>
                    </w:numPr>
                    <w:spacing w:line="280" w:lineRule="atLeast"/>
                    <w:ind w:left="340" w:hanging="301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  <w:t>Procedimiento LOTO</w:t>
                  </w:r>
                </w:p>
              </w:tc>
              <w:tc>
                <w:tcPr>
                  <w:tcW w:w="1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4EA3965" w14:textId="77777777" w:rsidR="00CD2DB9" w:rsidRPr="008A08E4" w:rsidRDefault="000242B5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8A88D6A" w14:textId="77777777" w:rsidR="00CD2DB9" w:rsidRPr="008A08E4" w:rsidRDefault="00CD2DB9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693DF95A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</w:p>
          <w:p w14:paraId="0993F187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  <w:t> </w:t>
            </w:r>
          </w:p>
          <w:p w14:paraId="5CE6C6EF" w14:textId="17092331" w:rsidR="00CD2DB9" w:rsidRPr="008A08E4" w:rsidRDefault="00CD2DB9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  <w:tbl>
            <w:tblPr>
              <w:tblStyle w:val="Bgtable"/>
              <w:tblW w:w="39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10"/>
              <w:gridCol w:w="155"/>
              <w:gridCol w:w="1395"/>
            </w:tblGrid>
            <w:tr w:rsidR="00CD2DB9" w:rsidRPr="00240311" w14:paraId="7F7E1723" w14:textId="77777777" w:rsidTr="008B543A">
              <w:trPr>
                <w:tblCellSpacing w:w="0" w:type="dxa"/>
              </w:trPr>
              <w:tc>
                <w:tcPr>
                  <w:tcW w:w="24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6A9EA9" w14:textId="77777777" w:rsidR="00CD2DB9" w:rsidRPr="008A08E4" w:rsidRDefault="000242B5">
                  <w:pPr>
                    <w:pStyle w:val="divdocumentli"/>
                    <w:numPr>
                      <w:ilvl w:val="0"/>
                      <w:numId w:val="10"/>
                    </w:numPr>
                    <w:spacing w:line="280" w:lineRule="atLeast"/>
                    <w:ind w:left="340" w:hanging="301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Permisos de trabajo seguro (PTW)</w:t>
                  </w:r>
                </w:p>
              </w:tc>
              <w:tc>
                <w:tcPr>
                  <w:tcW w:w="1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557915" w14:textId="77777777" w:rsidR="00CD2DB9" w:rsidRPr="008A08E4" w:rsidRDefault="000242B5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13039B" w14:textId="77777777" w:rsidR="00CD2DB9" w:rsidRPr="008A08E4" w:rsidRDefault="00CD2DB9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14:paraId="234AA502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  <w:p w14:paraId="01A90AFB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  <w:t> </w:t>
            </w:r>
          </w:p>
          <w:tbl>
            <w:tblPr>
              <w:tblStyle w:val="Bgtable"/>
              <w:tblW w:w="39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10"/>
              <w:gridCol w:w="155"/>
              <w:gridCol w:w="1395"/>
            </w:tblGrid>
            <w:tr w:rsidR="00CD2DB9" w:rsidRPr="008A08E4" w14:paraId="7EA6594C" w14:textId="77777777" w:rsidTr="008B543A">
              <w:trPr>
                <w:tblCellSpacing w:w="0" w:type="dxa"/>
              </w:trPr>
              <w:tc>
                <w:tcPr>
                  <w:tcW w:w="24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16FD13" w14:textId="4FD84862" w:rsidR="00CD2DB9" w:rsidRPr="008A08E4" w:rsidRDefault="000242B5">
                  <w:pPr>
                    <w:pStyle w:val="divdocumentli"/>
                    <w:numPr>
                      <w:ilvl w:val="0"/>
                      <w:numId w:val="11"/>
                    </w:numPr>
                    <w:spacing w:line="280" w:lineRule="atLeast"/>
                    <w:ind w:left="340" w:hanging="301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  <w:t>Housekeeping</w:t>
                  </w:r>
                </w:p>
              </w:tc>
              <w:tc>
                <w:tcPr>
                  <w:tcW w:w="1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F79D18" w14:textId="77777777" w:rsidR="00CD2DB9" w:rsidRPr="008A08E4" w:rsidRDefault="000242B5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5262D6" w14:textId="77777777" w:rsidR="00CD2DB9" w:rsidRPr="008A08E4" w:rsidRDefault="00CD2DB9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4EBCA33B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</w:p>
          <w:p w14:paraId="35CEFA8E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</w:rPr>
              <w:t> </w:t>
            </w:r>
          </w:p>
          <w:p w14:paraId="769F13B9" w14:textId="77777777" w:rsidR="00CD2DB9" w:rsidRPr="008A08E4" w:rsidRDefault="000242B5">
            <w:pPr>
              <w:pStyle w:val="divdocumentli"/>
              <w:numPr>
                <w:ilvl w:val="0"/>
                <w:numId w:val="12"/>
              </w:numPr>
              <w:spacing w:line="280" w:lineRule="atLeast"/>
              <w:ind w:left="340" w:hanging="301"/>
              <w:rPr>
                <w:rStyle w:val="divdocumentcommon-lngg-skillparagraphratingText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divdocumentcommon-lngg-skillparagraphratingText"/>
                <w:color w:val="343434"/>
                <w:spacing w:val="4"/>
                <w:sz w:val="20"/>
                <w:szCs w:val="20"/>
              </w:rPr>
              <w:t>Auditorías</w:t>
            </w:r>
          </w:p>
          <w:p w14:paraId="43ACC084" w14:textId="77777777" w:rsidR="008B543A" w:rsidRPr="008A08E4" w:rsidRDefault="008B543A" w:rsidP="008B543A">
            <w:pPr>
              <w:pStyle w:val="divdocumentli"/>
              <w:spacing w:line="280" w:lineRule="atLeast"/>
              <w:rPr>
                <w:rStyle w:val="divdocumentcommon-lngg-skillparagraphratingText"/>
                <w:color w:val="343434"/>
                <w:spacing w:val="4"/>
                <w:sz w:val="20"/>
                <w:szCs w:val="20"/>
              </w:rPr>
            </w:pPr>
          </w:p>
          <w:p w14:paraId="383AB258" w14:textId="77777777" w:rsidR="008B543A" w:rsidRDefault="008B543A" w:rsidP="008B543A">
            <w:pPr>
              <w:pStyle w:val="divdocumentli"/>
              <w:spacing w:line="280" w:lineRule="atLeast"/>
              <w:rPr>
                <w:rStyle w:val="divdocumentcommon-lngg-skillparagraphratingText"/>
                <w:color w:val="343434"/>
                <w:spacing w:val="4"/>
                <w:sz w:val="20"/>
                <w:szCs w:val="20"/>
              </w:rPr>
            </w:pPr>
          </w:p>
          <w:p w14:paraId="25F72BB8" w14:textId="77777777" w:rsidR="0032494F" w:rsidRDefault="0032494F" w:rsidP="008B543A">
            <w:pPr>
              <w:pStyle w:val="divdocumentli"/>
              <w:spacing w:line="280" w:lineRule="atLeast"/>
              <w:rPr>
                <w:rStyle w:val="divdocumentcommon-lngg-skillparagraphratingText"/>
                <w:color w:val="343434"/>
                <w:spacing w:val="4"/>
                <w:sz w:val="20"/>
                <w:szCs w:val="20"/>
              </w:rPr>
            </w:pPr>
          </w:p>
          <w:p w14:paraId="56ED72E9" w14:textId="77777777" w:rsidR="0032494F" w:rsidRDefault="0032494F" w:rsidP="008B543A">
            <w:pPr>
              <w:pStyle w:val="divdocumentli"/>
              <w:spacing w:line="280" w:lineRule="atLeast"/>
              <w:rPr>
                <w:rStyle w:val="divdocumentcommon-lngg-skillparagraphratingText"/>
                <w:color w:val="343434"/>
                <w:spacing w:val="4"/>
                <w:sz w:val="20"/>
                <w:szCs w:val="20"/>
              </w:rPr>
            </w:pPr>
          </w:p>
          <w:p w14:paraId="2F3B306F" w14:textId="77777777" w:rsidR="0032494F" w:rsidRDefault="0032494F" w:rsidP="008B543A">
            <w:pPr>
              <w:pStyle w:val="divdocumentli"/>
              <w:spacing w:line="280" w:lineRule="atLeast"/>
              <w:rPr>
                <w:rStyle w:val="divdocumentcommon-lngg-skillparagraphratingText"/>
                <w:color w:val="343434"/>
                <w:spacing w:val="4"/>
                <w:sz w:val="20"/>
                <w:szCs w:val="20"/>
              </w:rPr>
            </w:pPr>
          </w:p>
          <w:p w14:paraId="6BDDA727" w14:textId="77777777" w:rsidR="0032494F" w:rsidRPr="008A08E4" w:rsidRDefault="0032494F" w:rsidP="008B543A">
            <w:pPr>
              <w:pStyle w:val="divdocumentli"/>
              <w:spacing w:line="280" w:lineRule="atLeast"/>
              <w:rPr>
                <w:rStyle w:val="divdocumentcommon-lngg-skillparagraphratingText"/>
                <w:color w:val="343434"/>
                <w:spacing w:val="4"/>
                <w:sz w:val="20"/>
                <w:szCs w:val="20"/>
              </w:rPr>
            </w:pPr>
          </w:p>
          <w:p w14:paraId="1518BA00" w14:textId="77777777" w:rsidR="00860F47" w:rsidRPr="008A08E4" w:rsidRDefault="00860F47" w:rsidP="008B543A">
            <w:pPr>
              <w:pStyle w:val="divdocumentli"/>
              <w:spacing w:line="280" w:lineRule="atLeast"/>
              <w:rPr>
                <w:rStyle w:val="divdocumentcommon-lngg-skillparagraphratingText"/>
                <w:color w:val="343434"/>
                <w:spacing w:val="4"/>
                <w:sz w:val="20"/>
                <w:szCs w:val="20"/>
              </w:rPr>
            </w:pPr>
          </w:p>
          <w:p w14:paraId="7C4C1B68" w14:textId="77777777" w:rsidR="00521FAD" w:rsidRPr="008A08E4" w:rsidRDefault="00860F47" w:rsidP="00521FAD">
            <w:pPr>
              <w:pBdr>
                <w:left w:val="none" w:sz="0" w:space="5" w:color="auto"/>
              </w:pBdr>
              <w:spacing w:line="380" w:lineRule="atLeast"/>
              <w:ind w:right="60"/>
              <w:jc w:val="center"/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b/>
                <w:bCs/>
                <w:noProof/>
                <w:color w:val="343434"/>
                <w:sz w:val="20"/>
                <w:szCs w:val="20"/>
              </w:rPr>
              <w:lastRenderedPageBreak/>
              <w:drawing>
                <wp:inline distT="0" distB="0" distL="0" distR="0" wp14:anchorId="52189239" wp14:editId="13AE7631">
                  <wp:extent cx="234950" cy="234950"/>
                  <wp:effectExtent l="0" t="0" r="0" b="0"/>
                  <wp:docPr id="1316950789" name="Imagen 13169507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B543A" w:rsidRPr="008A08E4">
              <w:rPr>
                <w:rStyle w:val="divdocumentsectiontitle"/>
                <w:b/>
                <w:bCs/>
                <w:sz w:val="20"/>
                <w:szCs w:val="20"/>
                <w:lang w:val="es-MX"/>
              </w:rPr>
              <w:t>Constancia de Competencias</w:t>
            </w:r>
          </w:p>
          <w:p w14:paraId="2513145D" w14:textId="5776974E" w:rsidR="00D96CA0" w:rsidRPr="008A08E4" w:rsidRDefault="008B543A" w:rsidP="00521FAD">
            <w:pPr>
              <w:pBdr>
                <w:left w:val="none" w:sz="0" w:space="5" w:color="auto"/>
              </w:pBdr>
              <w:spacing w:line="380" w:lineRule="atLeast"/>
              <w:ind w:right="60"/>
              <w:jc w:val="center"/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(DC-3)</w:t>
            </w:r>
            <w:r w:rsidR="00D96CA0"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 xml:space="preserve">  / Expedidos: </w:t>
            </w:r>
            <w:r w:rsidR="00966010"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2025-</w:t>
            </w:r>
            <w:r w:rsidR="00D96CA0"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2026</w:t>
            </w:r>
          </w:p>
          <w:p w14:paraId="6AC35629" w14:textId="553EF6F1" w:rsidR="008B543A" w:rsidRPr="008A08E4" w:rsidRDefault="008B543A" w:rsidP="008A08E4">
            <w:pPr>
              <w:pBdr>
                <w:left w:val="none" w:sz="0" w:space="5" w:color="auto"/>
              </w:pBdr>
              <w:textAlignment w:val="auto"/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  <w:t>Seguridad industrial y prevención de riesgos</w:t>
            </w:r>
          </w:p>
          <w:p w14:paraId="7B4B942A" w14:textId="038BC509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Higiene y Seguridad Industrial</w:t>
            </w:r>
          </w:p>
          <w:p w14:paraId="56989FB2" w14:textId="3EB19CB2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Identificación de áreas de riesgo en el trabajo</w:t>
            </w:r>
          </w:p>
          <w:p w14:paraId="26326206" w14:textId="74C56562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Metodología para identificación de riesgos</w:t>
            </w:r>
          </w:p>
          <w:p w14:paraId="449E0435" w14:textId="59F42210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Programas de mitigación de riesgos laborales</w:t>
            </w:r>
          </w:p>
          <w:p w14:paraId="0DBC8246" w14:textId="0BA51CFA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Administración de seguridad en el trabajo</w:t>
            </w:r>
          </w:p>
          <w:p w14:paraId="55482881" w14:textId="65AD7932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Riesgos atmosféricos</w:t>
            </w:r>
          </w:p>
          <w:p w14:paraId="541A782D" w14:textId="3F3C988C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Riesgos en espacios confinados</w:t>
            </w:r>
          </w:p>
          <w:p w14:paraId="7D55BB62" w14:textId="3D8EAF4E" w:rsidR="00966010" w:rsidRPr="008A08E4" w:rsidRDefault="00966010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Tecnicas de uso segurodel sistema de andamio layher allround, paso 1 y 2</w:t>
            </w:r>
          </w:p>
          <w:p w14:paraId="7755D9C2" w14:textId="1AE9F924" w:rsidR="008B543A" w:rsidRPr="008A08E4" w:rsidRDefault="008B543A" w:rsidP="008A08E4">
            <w:pPr>
              <w:pBdr>
                <w:left w:val="none" w:sz="0" w:space="5" w:color="auto"/>
              </w:pBdr>
              <w:textAlignment w:val="auto"/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  <w:t>Gestión de emergencias y contra incendio</w:t>
            </w:r>
          </w:p>
          <w:p w14:paraId="3256145B" w14:textId="3406ED7A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Manejo de extintores</w:t>
            </w:r>
          </w:p>
          <w:p w14:paraId="5F8A74FE" w14:textId="3ECA0691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Teoría de la combustión</w:t>
            </w:r>
          </w:p>
          <w:p w14:paraId="57092DA4" w14:textId="6210E0DD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Contraincendio avanzado</w:t>
            </w:r>
          </w:p>
          <w:p w14:paraId="353CA973" w14:textId="24B8438D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Elaboración de planes de respuesta a emergencias</w:t>
            </w:r>
          </w:p>
          <w:p w14:paraId="17178246" w14:textId="62993E07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Planes de respuesta a emergencias (conceptos básicos)</w:t>
            </w:r>
          </w:p>
          <w:p w14:paraId="5FC34596" w14:textId="5979461F" w:rsidR="008B543A" w:rsidRPr="008A08E4" w:rsidRDefault="008B543A" w:rsidP="008A08E4">
            <w:pPr>
              <w:pBdr>
                <w:left w:val="none" w:sz="0" w:space="5" w:color="auto"/>
              </w:pBdr>
              <w:textAlignment w:val="auto"/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  <w:t>Investigación de incidentes y gestión operativa</w:t>
            </w:r>
          </w:p>
          <w:p w14:paraId="0EE20EED" w14:textId="7543AA0D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Investigación y análisis de incidentes (causa raíz)</w:t>
            </w:r>
          </w:p>
          <w:p w14:paraId="2D136A80" w14:textId="4869751B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Elaboración de AST conforme al procedimiento vigente de PEP</w:t>
            </w:r>
          </w:p>
          <w:p w14:paraId="07197586" w14:textId="1692C534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Procedimientos críticos de PEP</w:t>
            </w:r>
          </w:p>
          <w:p w14:paraId="7A68B376" w14:textId="299B2B76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Programas de auditorías en materia SSPA</w:t>
            </w:r>
          </w:p>
          <w:p w14:paraId="79429A01" w14:textId="1B81F7F8" w:rsidR="008B543A" w:rsidRPr="008A08E4" w:rsidRDefault="008B543A" w:rsidP="008A08E4">
            <w:pPr>
              <w:pBdr>
                <w:left w:val="none" w:sz="0" w:space="5" w:color="auto"/>
              </w:pBdr>
              <w:textAlignment w:val="auto"/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  <w:t>Sistemas de gestión y normatividad</w:t>
            </w:r>
          </w:p>
          <w:p w14:paraId="2B3C50F9" w14:textId="515E7D47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OHSAS 18001 – Sistemas de gestión de seguridad y salud en el trabajo</w:t>
            </w:r>
          </w:p>
          <w:p w14:paraId="12F920D6" w14:textId="7A4DD5E8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Legislación y normatividad oficial en materia de seguridad</w:t>
            </w:r>
          </w:p>
          <w:p w14:paraId="509D54DA" w14:textId="79DB1AEB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Reglamento Federal de Seguridad e Higiene y Medio Ambiente de Trabajo</w:t>
            </w:r>
          </w:p>
          <w:p w14:paraId="5DA94FDE" w14:textId="21E1A3A8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Reglamento de Seguridad e Higiene de Petróleos Mexicanos (RSHPOS)</w:t>
            </w:r>
          </w:p>
          <w:p w14:paraId="4F962310" w14:textId="0C0E7AC2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Sistema SSPA (12 MPI, ASP, SAA, SAST)</w:t>
            </w:r>
          </w:p>
          <w:p w14:paraId="23FEBF23" w14:textId="74BB2151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Seguridad operativa y EPP</w:t>
            </w:r>
          </w:p>
          <w:p w14:paraId="733B3712" w14:textId="7AC3B98E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Selección y uso de EPP NOM-017-STPS</w:t>
            </w:r>
          </w:p>
          <w:p w14:paraId="7DAA2C0B" w14:textId="25AB629E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Clasificación y uso de equipos de protección respiratoria</w:t>
            </w:r>
          </w:p>
          <w:p w14:paraId="3D656D60" w14:textId="13B54210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Equipo de respiración autónomo</w:t>
            </w:r>
          </w:p>
          <w:p w14:paraId="6761470A" w14:textId="7E22E4E1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Uso de equipos de detección de gases</w:t>
            </w:r>
          </w:p>
          <w:p w14:paraId="097623AE" w14:textId="2BB42559" w:rsidR="008B543A" w:rsidRPr="008A08E4" w:rsidRDefault="008B543A" w:rsidP="008A08E4">
            <w:pPr>
              <w:pBdr>
                <w:left w:val="none" w:sz="0" w:space="5" w:color="auto"/>
              </w:pBdr>
              <w:textAlignment w:val="auto"/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  <w:t>Gestión ambiental</w:t>
            </w:r>
          </w:p>
          <w:p w14:paraId="7CF19254" w14:textId="7FB61409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Ley General del Equilibrio Ecológico y la Protección al Ambiente</w:t>
            </w:r>
          </w:p>
          <w:p w14:paraId="20D43D18" w14:textId="3AB9F81C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Ley General para la Prevención y Gestión Integral de los Residuos y su Reglamento</w:t>
            </w:r>
          </w:p>
          <w:p w14:paraId="559BB4D8" w14:textId="23421962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Clasificación y manejo de residuos peligrosos</w:t>
            </w:r>
          </w:p>
          <w:p w14:paraId="29CEDF4B" w14:textId="30A7D429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Conceptos básicos de protección ambiental</w:t>
            </w:r>
          </w:p>
          <w:p w14:paraId="724B1231" w14:textId="4B775FFB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Seguridad industrial, salud en el trabajo y protección ambiental</w:t>
            </w:r>
          </w:p>
          <w:p w14:paraId="0BD65648" w14:textId="64129D96" w:rsidR="008B543A" w:rsidRPr="008A08E4" w:rsidRDefault="008B543A" w:rsidP="008A08E4">
            <w:pPr>
              <w:pBdr>
                <w:left w:val="none" w:sz="0" w:space="5" w:color="auto"/>
              </w:pBdr>
              <w:textAlignment w:val="auto"/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b/>
                <w:bCs/>
                <w:noProof/>
                <w:sz w:val="20"/>
                <w:szCs w:val="20"/>
                <w:lang w:val="es-MX"/>
              </w:rPr>
              <w:t>Otros cursos técnicos</w:t>
            </w:r>
          </w:p>
          <w:p w14:paraId="221CE65D" w14:textId="4636C021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Manejo a la defensiva</w:t>
            </w:r>
          </w:p>
          <w:p w14:paraId="20944797" w14:textId="5D02C311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Calidad</w:t>
            </w:r>
          </w:p>
          <w:p w14:paraId="5BB8CF07" w14:textId="738B3E46" w:rsidR="008B543A" w:rsidRPr="008A08E4" w:rsidRDefault="008B543A" w:rsidP="008A08E4">
            <w:pPr>
              <w:pStyle w:val="Prrafodelista"/>
              <w:numPr>
                <w:ilvl w:val="0"/>
                <w:numId w:val="21"/>
              </w:numPr>
              <w:pBdr>
                <w:left w:val="none" w:sz="0" w:space="5" w:color="auto"/>
              </w:pBdr>
              <w:textAlignment w:val="auto"/>
              <w:rPr>
                <w:rStyle w:val="documentheadingIcon"/>
                <w:noProof/>
                <w:sz w:val="20"/>
                <w:szCs w:val="20"/>
                <w:lang w:val="es-MX"/>
              </w:rPr>
            </w:pPr>
            <w:r w:rsidRPr="008A08E4">
              <w:rPr>
                <w:rStyle w:val="documentheadingIcon"/>
                <w:noProof/>
                <w:sz w:val="20"/>
                <w:szCs w:val="20"/>
                <w:lang w:val="es-MX"/>
              </w:rPr>
              <w:t>Metodología de la investigación</w:t>
            </w:r>
          </w:p>
          <w:tbl>
            <w:tblPr>
              <w:tblStyle w:val="Bgtable"/>
              <w:tblW w:w="4244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694"/>
              <w:gridCol w:w="155"/>
              <w:gridCol w:w="1395"/>
            </w:tblGrid>
            <w:tr w:rsidR="00CD2DB9" w:rsidRPr="008A08E4" w14:paraId="5AC15FE1" w14:textId="77777777" w:rsidTr="008B543A">
              <w:trPr>
                <w:tblCellSpacing w:w="0" w:type="dxa"/>
              </w:trPr>
              <w:tc>
                <w:tcPr>
                  <w:tcW w:w="269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6EF78B" w14:textId="70DC1BEC" w:rsidR="008B543A" w:rsidRPr="008A08E4" w:rsidRDefault="008B543A" w:rsidP="008B543A">
                  <w:pPr>
                    <w:pStyle w:val="divdocumentli"/>
                    <w:spacing w:line="280" w:lineRule="atLeast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1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1B8729" w14:textId="77777777" w:rsidR="00CD2DB9" w:rsidRPr="008A08E4" w:rsidRDefault="000242B5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9FF0913" w14:textId="77777777" w:rsidR="00CD2DB9" w:rsidRPr="008A08E4" w:rsidRDefault="00CD2DB9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</w:p>
                <w:p w14:paraId="6E5CE37F" w14:textId="77777777" w:rsidR="008B543A" w:rsidRPr="008A08E4" w:rsidRDefault="008B543A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</w:p>
                <w:p w14:paraId="49A0D5E8" w14:textId="77777777" w:rsidR="008B543A" w:rsidRPr="008A08E4" w:rsidRDefault="008B543A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</w:p>
                <w:p w14:paraId="671CE671" w14:textId="77777777" w:rsidR="008B543A" w:rsidRPr="008A08E4" w:rsidRDefault="008B543A">
                  <w:pPr>
                    <w:pStyle w:val="documentleft-boxcommon-lngg-skillmidSpacingCellParagraph"/>
                    <w:spacing w:line="280" w:lineRule="atLeast"/>
                    <w:rPr>
                      <w:rStyle w:val="documentleft-boxcommon-lngg-skillmidSpacingCell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14:paraId="47882AFB" w14:textId="77777777" w:rsidR="00CD2DB9" w:rsidRPr="008A08E4" w:rsidRDefault="00CD2DB9">
            <w:pPr>
              <w:pStyle w:val="divdocumentcommon-lngg-skillparagraph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  <w:p w14:paraId="4DE5BCC5" w14:textId="77777777" w:rsidR="00CD2DB9" w:rsidRPr="008A08E4" w:rsidRDefault="000242B5">
            <w:pPr>
              <w:pStyle w:val="div"/>
              <w:spacing w:line="20" w:lineRule="exact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  <w:t> </w:t>
            </w:r>
          </w:p>
          <w:p w14:paraId="7625564F" w14:textId="77777777" w:rsidR="00CD2DB9" w:rsidRPr="008A08E4" w:rsidRDefault="00CD2DB9">
            <w:pPr>
              <w:pStyle w:val="divdocumentparentContainerleft-boxParagraph"/>
              <w:spacing w:line="280" w:lineRule="atLeast"/>
              <w:textAlignment w:val="auto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</w:tc>
        <w:tc>
          <w:tcPr>
            <w:tcW w:w="44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6D19C6" w14:textId="77777777" w:rsidR="00CD2DB9" w:rsidRPr="008A08E4" w:rsidRDefault="00CD2DB9">
            <w:pPr>
              <w:pStyle w:val="divdocumentparentContainerleft-boxParagraph"/>
              <w:spacing w:line="280" w:lineRule="atLeast"/>
              <w:textAlignment w:val="auto"/>
              <w:rPr>
                <w:rStyle w:val="divdocumentparentContainerleft-box"/>
                <w:color w:val="343434"/>
                <w:spacing w:val="4"/>
                <w:sz w:val="20"/>
                <w:szCs w:val="20"/>
                <w:lang w:val="es-MX"/>
              </w:rPr>
            </w:pPr>
          </w:p>
        </w:tc>
        <w:tc>
          <w:tcPr>
            <w:tcW w:w="72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8"/>
              <w:gridCol w:w="6462"/>
            </w:tblGrid>
            <w:tr w:rsidR="00CD2DB9" w:rsidRPr="008A08E4" w14:paraId="4A68794B" w14:textId="77777777" w:rsidTr="008A08E4">
              <w:trPr>
                <w:trHeight w:val="20"/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1828B30" w14:textId="6545810D" w:rsidR="00CD2DB9" w:rsidRPr="008A08E4" w:rsidRDefault="00CD2DB9" w:rsidP="008A08E4">
                  <w:pPr>
                    <w:ind w:right="60"/>
                    <w:textAlignment w:val="auto"/>
                    <w:rPr>
                      <w:rStyle w:val="documentheadingIcon"/>
                      <w:b/>
                      <w:bCs/>
                      <w:color w:val="343434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6566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8226424" w14:textId="77777777" w:rsidR="00CD2DB9" w:rsidRPr="008A08E4" w:rsidRDefault="000242B5" w:rsidP="008A08E4">
                  <w:pPr>
                    <w:ind w:left="261"/>
                    <w:textAlignment w:val="auto"/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</w:pPr>
                  <w:r w:rsidRPr="008A08E4"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  <w:t>Historial laboral</w:t>
                  </w:r>
                </w:p>
              </w:tc>
            </w:tr>
          </w:tbl>
          <w:p w14:paraId="2501FF46" w14:textId="77777777" w:rsidR="00CD2DB9" w:rsidRPr="008A08E4" w:rsidRDefault="00CD2DB9" w:rsidP="008A08E4">
            <w:pPr>
              <w:pStyle w:val="divdocumentexpr-secdivparagraph"/>
              <w:ind w:left="261"/>
              <w:rPr>
                <w:rStyle w:val="divdocumentparentContainerright-box"/>
                <w:color w:val="343434"/>
                <w:spacing w:val="4"/>
                <w:sz w:val="20"/>
                <w:szCs w:val="20"/>
              </w:rPr>
            </w:pPr>
          </w:p>
          <w:tbl>
            <w:tblPr>
              <w:tblStyle w:val="l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CD2DB9" w:rsidRPr="00240311" w14:paraId="5C3E914F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AAEFC7" w14:textId="77777777" w:rsidR="00CD2DB9" w:rsidRPr="008A08E4" w:rsidRDefault="000242B5" w:rsidP="008A08E4">
                  <w:pPr>
                    <w:ind w:left="261"/>
                    <w:rPr>
                      <w:rStyle w:val="divdocumentparentContainerright-box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2025-03</w:t>
                  </w:r>
                  <w:r w:rsidRPr="008A08E4">
                    <w:rPr>
                      <w:rStyle w:val="spa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 w:rsidRPr="008A08E4"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2025-12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0BD8CD8" w14:textId="77777777" w:rsidR="00CD2DB9" w:rsidRPr="008A08E4" w:rsidRDefault="000242B5" w:rsidP="008A08E4">
                  <w:pPr>
                    <w:ind w:left="261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D1155B" w14:textId="77777777" w:rsidR="00CD2DB9" w:rsidRPr="008A08E4" w:rsidRDefault="000242B5" w:rsidP="008A08E4">
                  <w:pPr>
                    <w:pStyle w:val="divdocumentpaddedline"/>
                    <w:ind w:left="261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txtBoldCharacter"/>
                      <w:color w:val="343434"/>
                      <w:spacing w:val="4"/>
                      <w:sz w:val="20"/>
                      <w:szCs w:val="20"/>
                    </w:rPr>
                    <w:t>EHS SUPERVISOR</w:t>
                  </w:r>
                </w:p>
                <w:p w14:paraId="5A2D2A8F" w14:textId="77777777" w:rsidR="00CD2DB9" w:rsidRPr="008A08E4" w:rsidRDefault="000242B5" w:rsidP="008A08E4">
                  <w:pPr>
                    <w:pStyle w:val="divdocumenttxtItl"/>
                    <w:spacing w:before="80"/>
                    <w:ind w:left="261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ALSTOM FERROVIARIA, QROO</w:t>
                  </w:r>
                </w:p>
                <w:p w14:paraId="11C69C60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Supervisión EHS en frentes de obra ferroviaria (vías, estaciones, talleres, cocheras, laderos, bases de obra).</w:t>
                  </w:r>
                </w:p>
                <w:p w14:paraId="0B69BBFC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Recorridos de seguridad y levantamiento de actos y condiciones inseguras.</w:t>
                  </w:r>
                </w:p>
                <w:p w14:paraId="725D735B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Supervisión y control de contratistas.</w:t>
                  </w:r>
                </w:p>
                <w:p w14:paraId="061F6ED6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Elaboración de reportes semanales y presentaciones EHS.</w:t>
                  </w:r>
                </w:p>
                <w:p w14:paraId="7EEBB61F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Planeación e impartición de charlas de seguridad diarias y semanales.</w:t>
                  </w:r>
                </w:p>
                <w:p w14:paraId="33B6ADD0" w14:textId="43EAD8D1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Aplicación de checklists (andamios, extintores, escaleras, líneas de vida)</w:t>
                  </w:r>
                  <w:r w:rsidR="005B124A"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.</w:t>
                  </w:r>
                </w:p>
                <w:p w14:paraId="0236C36E" w14:textId="3B5316CB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Gestión y seguimiento de EP</w:t>
                  </w:r>
                  <w:r w:rsidR="005B124A"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P.</w:t>
                  </w:r>
                </w:p>
                <w:p w14:paraId="09F415A7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Gestión integral de residuos.</w:t>
                  </w:r>
                </w:p>
                <w:p w14:paraId="73EF4E1B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Atención y seguimiento a auditorías internas y externas.</w:t>
                  </w:r>
                </w:p>
                <w:p w14:paraId="34B1B370" w14:textId="7D9E4FDF" w:rsidR="00CD2DB9" w:rsidRPr="008A08E4" w:rsidRDefault="000242B5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Inducciones a personal propio y externo</w:t>
                  </w:r>
                  <w:r w:rsidR="005B124A"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.</w:t>
                  </w:r>
                </w:p>
                <w:p w14:paraId="57E2B250" w14:textId="3D6B0DF5" w:rsidR="00082751" w:rsidRPr="008A08E4" w:rsidRDefault="00082751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Inspección de izajes y accesorios</w:t>
                  </w:r>
                  <w:r w:rsidR="005B124A"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.</w:t>
                  </w:r>
                </w:p>
                <w:p w14:paraId="3E94599C" w14:textId="4F0331DE" w:rsidR="005B124A" w:rsidRPr="008A08E4" w:rsidRDefault="005B124A" w:rsidP="008A08E4">
                  <w:pPr>
                    <w:pStyle w:val="divdocumentli"/>
                    <w:numPr>
                      <w:ilvl w:val="0"/>
                      <w:numId w:val="16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Supervision a plantillas de trabajo de +100 personas.</w:t>
                  </w:r>
                </w:p>
              </w:tc>
            </w:tr>
          </w:tbl>
          <w:p w14:paraId="67596328" w14:textId="77777777" w:rsidR="00CD2DB9" w:rsidRPr="008A08E4" w:rsidRDefault="00CD2DB9" w:rsidP="008A08E4">
            <w:pPr>
              <w:pStyle w:val="divdocumentexpr-secdivparagraph"/>
              <w:ind w:left="261"/>
              <w:rPr>
                <w:rStyle w:val="divdocumentparentContainerright-box"/>
                <w:color w:val="343434"/>
                <w:spacing w:val="4"/>
                <w:sz w:val="20"/>
                <w:szCs w:val="20"/>
                <w:lang w:val="es-MX"/>
              </w:rPr>
            </w:pPr>
          </w:p>
          <w:tbl>
            <w:tblPr>
              <w:tblStyle w:val="l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CD2DB9" w:rsidRPr="00240311" w14:paraId="04F3601B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3DDF1A" w14:textId="77777777" w:rsidR="00CD2DB9" w:rsidRPr="008A08E4" w:rsidRDefault="000242B5" w:rsidP="008A08E4">
                  <w:pPr>
                    <w:ind w:left="261"/>
                    <w:rPr>
                      <w:rStyle w:val="divdocumentparentContainerright-box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2023-07</w:t>
                  </w:r>
                  <w:r w:rsidRPr="008A08E4">
                    <w:rPr>
                      <w:rStyle w:val="spa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 w:rsidRPr="008A08E4"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2025-02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A4E607" w14:textId="77777777" w:rsidR="00CD2DB9" w:rsidRPr="008A08E4" w:rsidRDefault="000242B5" w:rsidP="008A08E4">
                  <w:pPr>
                    <w:ind w:left="261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195E81" w14:textId="77777777" w:rsidR="00CD2DB9" w:rsidRPr="008A08E4" w:rsidRDefault="000242B5" w:rsidP="008A08E4">
                  <w:pPr>
                    <w:pStyle w:val="divdocumentpaddedline"/>
                    <w:ind w:left="261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txtBoldCharacter"/>
                      <w:color w:val="343434"/>
                      <w:spacing w:val="4"/>
                      <w:sz w:val="20"/>
                      <w:szCs w:val="20"/>
                    </w:rPr>
                    <w:t>EHS TECHNICIAN</w:t>
                  </w:r>
                </w:p>
                <w:p w14:paraId="4C4B4B09" w14:textId="77777777" w:rsidR="00CD2DB9" w:rsidRPr="008A08E4" w:rsidRDefault="000242B5" w:rsidP="008A08E4">
                  <w:pPr>
                    <w:pStyle w:val="divdocumenttxtItl"/>
                    <w:spacing w:before="80"/>
                    <w:ind w:left="261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ALSTOM FERROVIARIA, YUCATAN</w:t>
                  </w:r>
                </w:p>
                <w:p w14:paraId="7F8A7FBE" w14:textId="389C36CF" w:rsidR="00CD2DB9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Supervisión EHS en frentes de obra ferroviaria</w:t>
                  </w:r>
                </w:p>
                <w:p w14:paraId="7F53964E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Recorridos de seguridad y levantamiento de actos y condiciones inseguras.</w:t>
                  </w:r>
                </w:p>
                <w:p w14:paraId="44BA18F5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Supervisión y control de contratistas.</w:t>
                  </w:r>
                </w:p>
                <w:p w14:paraId="325C5B20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Elaboración de reportes semanales y presentaciones EHS.</w:t>
                  </w:r>
                </w:p>
                <w:p w14:paraId="1C20B896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Planeación e impartición de charlas de seguridad diarias y semanales.</w:t>
                  </w:r>
                </w:p>
                <w:p w14:paraId="2E5623CA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Aplicación de checklists (andamios, extintores, escaleras, líneas de vida).</w:t>
                  </w:r>
                </w:p>
                <w:p w14:paraId="39A7D94B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Gestión y seguimiento de EPP.</w:t>
                  </w:r>
                </w:p>
                <w:p w14:paraId="7747F513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Gestión integral de residuos.</w:t>
                  </w:r>
                </w:p>
                <w:p w14:paraId="1E91CA26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Atención y seguimiento a auditorías internas y externas.</w:t>
                  </w:r>
                </w:p>
                <w:p w14:paraId="7054A7B9" w14:textId="77777777" w:rsidR="00082751" w:rsidRPr="008A08E4" w:rsidRDefault="000242B5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Inducciones a personal propio y externo.</w:t>
                  </w:r>
                  <w:r w:rsidR="00082751"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 xml:space="preserve"> </w:t>
                  </w:r>
                </w:p>
                <w:p w14:paraId="5A04CB2D" w14:textId="0BC3C476" w:rsidR="00CD2DB9" w:rsidRPr="008A08E4" w:rsidRDefault="00082751" w:rsidP="008A08E4">
                  <w:pPr>
                    <w:pStyle w:val="divdocumentli"/>
                    <w:numPr>
                      <w:ilvl w:val="0"/>
                      <w:numId w:val="17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Inspección de izajes y accesorios</w:t>
                  </w:r>
                </w:p>
              </w:tc>
            </w:tr>
          </w:tbl>
          <w:p w14:paraId="07BAAEB9" w14:textId="77777777" w:rsidR="00CD2DB9" w:rsidRPr="008A08E4" w:rsidRDefault="00CD2DB9" w:rsidP="008A08E4">
            <w:pPr>
              <w:pStyle w:val="divdocumentexpr-secdivparagraph"/>
              <w:ind w:left="261"/>
              <w:rPr>
                <w:rStyle w:val="divdocumentparentContainerright-box"/>
                <w:color w:val="343434"/>
                <w:spacing w:val="4"/>
                <w:sz w:val="20"/>
                <w:szCs w:val="20"/>
                <w:lang w:val="es-MX"/>
              </w:rPr>
            </w:pPr>
          </w:p>
          <w:tbl>
            <w:tblPr>
              <w:tblStyle w:val="l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CD2DB9" w:rsidRPr="00240311" w14:paraId="7B0A8A0A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FCDAA8D" w14:textId="77777777" w:rsidR="00CD2DB9" w:rsidRPr="008A08E4" w:rsidRDefault="000242B5" w:rsidP="008A08E4">
                  <w:pPr>
                    <w:ind w:left="261"/>
                    <w:rPr>
                      <w:rStyle w:val="divdocumentparentContainerright-box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2022-08</w:t>
                  </w:r>
                  <w:r w:rsidRPr="008A08E4">
                    <w:rPr>
                      <w:rStyle w:val="spa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 w:rsidRPr="008A08E4"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2023-04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014B7AB" w14:textId="77777777" w:rsidR="00CD2DB9" w:rsidRPr="008A08E4" w:rsidRDefault="000242B5" w:rsidP="008A08E4">
                  <w:pPr>
                    <w:ind w:left="261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D6E9CC" w14:textId="77777777" w:rsidR="00CD2DB9" w:rsidRPr="008A08E4" w:rsidRDefault="000242B5" w:rsidP="008A08E4">
                  <w:pPr>
                    <w:pStyle w:val="divdocumentpaddedline"/>
                    <w:ind w:left="261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txtBoldCharacter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SUPERVISOR DE SEGURIDAD Y MEDIO AMBIENTE</w:t>
                  </w:r>
                </w:p>
                <w:p w14:paraId="40D4064F" w14:textId="170C6593" w:rsidR="00CD2DB9" w:rsidRPr="008A08E4" w:rsidRDefault="000242B5" w:rsidP="008A08E4">
                  <w:pPr>
                    <w:pStyle w:val="divdocumenttxtItl"/>
                    <w:spacing w:before="80"/>
                    <w:ind w:left="261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HOLCIM MÉXICO</w:t>
                  </w:r>
                  <w:r w:rsidR="000069EE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, TABASCO</w:t>
                  </w:r>
                </w:p>
                <w:p w14:paraId="2102DE51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8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Gestión ambiental y de seguridad bajo lineamientos ISO 14001.</w:t>
                  </w:r>
                </w:p>
                <w:p w14:paraId="06178632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8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Gestión de residuos, sustancias químicas y consumo de agua.</w:t>
                  </w:r>
                </w:p>
                <w:p w14:paraId="4F83EB8E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8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Capacitación al personal e inducciones HSE.</w:t>
                  </w:r>
                </w:p>
                <w:p w14:paraId="12F073B1" w14:textId="77777777" w:rsidR="00CD2DB9" w:rsidRPr="008A08E4" w:rsidRDefault="000242B5" w:rsidP="008A08E4">
                  <w:pPr>
                    <w:pStyle w:val="divdocumentli"/>
                    <w:numPr>
                      <w:ilvl w:val="0"/>
                      <w:numId w:val="18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Recorridos de seguridad, housekeeping y reportes mensuales.</w:t>
                  </w:r>
                </w:p>
                <w:p w14:paraId="26A9B00E" w14:textId="77777777" w:rsidR="00CC37C5" w:rsidRPr="008A08E4" w:rsidRDefault="000242B5" w:rsidP="008A08E4">
                  <w:pPr>
                    <w:pStyle w:val="divdocumentli"/>
                    <w:numPr>
                      <w:ilvl w:val="0"/>
                      <w:numId w:val="18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Control de EPP, inspecciones a equipos y herramientas</w:t>
                  </w:r>
                </w:p>
                <w:p w14:paraId="2D92FD42" w14:textId="5FF8152E" w:rsidR="00CD2DB9" w:rsidRPr="008A08E4" w:rsidRDefault="00CC37C5" w:rsidP="008A08E4">
                  <w:pPr>
                    <w:pStyle w:val="divdocumentli"/>
                    <w:numPr>
                      <w:ilvl w:val="0"/>
                      <w:numId w:val="18"/>
                    </w:numPr>
                    <w:ind w:left="261" w:firstLine="0"/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Control y seguimiento de KPIs de SGI y COA</w:t>
                  </w:r>
                  <w:r w:rsidR="000242B5"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.</w:t>
                  </w:r>
                </w:p>
              </w:tc>
            </w:tr>
          </w:tbl>
          <w:p w14:paraId="5E5EA342" w14:textId="77777777" w:rsidR="00CD2DB9" w:rsidRPr="008A08E4" w:rsidRDefault="00CD2DB9" w:rsidP="008A08E4">
            <w:pPr>
              <w:ind w:left="261"/>
              <w:rPr>
                <w:vanish/>
                <w:sz w:val="20"/>
                <w:szCs w:val="20"/>
              </w:rPr>
            </w:pP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8"/>
              <w:gridCol w:w="6462"/>
            </w:tblGrid>
            <w:tr w:rsidR="00CD2DB9" w:rsidRPr="008A08E4" w14:paraId="230E5C91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FA9FE1B" w14:textId="77777777" w:rsidR="00CD2DB9" w:rsidRPr="008A08E4" w:rsidRDefault="000242B5" w:rsidP="008A08E4">
                  <w:pPr>
                    <w:ind w:left="261" w:right="60"/>
                    <w:textAlignment w:val="auto"/>
                    <w:rPr>
                      <w:rStyle w:val="documentheadingIcon"/>
                      <w:b/>
                      <w:bCs/>
                      <w:color w:val="343434"/>
                      <w:sz w:val="20"/>
                      <w:szCs w:val="20"/>
                    </w:rPr>
                  </w:pPr>
                  <w:r w:rsidRPr="008A08E4">
                    <w:rPr>
                      <w:rStyle w:val="documentheadingIcon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2166EB17" wp14:editId="6AFD974B">
                        <wp:extent cx="317500" cy="340242"/>
                        <wp:effectExtent l="0" t="0" r="6350" b="3175"/>
                        <wp:docPr id="100011" name="Imagen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181" cy="3506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786378F" w14:textId="77777777" w:rsidR="00CD2DB9" w:rsidRPr="008A08E4" w:rsidRDefault="000242B5" w:rsidP="008A08E4">
                  <w:pPr>
                    <w:ind w:left="261"/>
                    <w:textAlignment w:val="auto"/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</w:pPr>
                  <w:r w:rsidRPr="008A08E4"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  <w:t>ESCOLARIDAD</w:t>
                  </w:r>
                </w:p>
              </w:tc>
            </w:tr>
          </w:tbl>
          <w:p w14:paraId="7901E490" w14:textId="77777777" w:rsidR="00CD2DB9" w:rsidRPr="008A08E4" w:rsidRDefault="00CD2DB9" w:rsidP="008A08E4">
            <w:pPr>
              <w:ind w:left="261"/>
              <w:rPr>
                <w:vanish/>
                <w:sz w:val="20"/>
                <w:szCs w:val="20"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CD2DB9" w:rsidRPr="008A08E4" w14:paraId="436932E5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AA69DD" w14:textId="77777777" w:rsidR="00CD2DB9" w:rsidRPr="008A08E4" w:rsidRDefault="000242B5" w:rsidP="002C5816">
                  <w:pPr>
                    <w:ind w:left="261" w:right="144"/>
                    <w:rPr>
                      <w:rStyle w:val="divdocumentparentContainerright-box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2025-01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AC1F60" w14:textId="77777777" w:rsidR="00CD2DB9" w:rsidRPr="008A08E4" w:rsidRDefault="000242B5" w:rsidP="002C5816">
                  <w:pPr>
                    <w:ind w:left="261" w:right="144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3C626C" w14:textId="77777777" w:rsidR="00CD2DB9" w:rsidRPr="008A08E4" w:rsidRDefault="000242B5" w:rsidP="002C5816">
                  <w:pPr>
                    <w:pStyle w:val="divdocumenttxtBold"/>
                    <w:spacing w:after="80"/>
                    <w:ind w:left="261" w:right="144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DIPLOMADO: EDUCACIÓN AMBIENTAL PARA LA SUSTENTABILIDAD</w:t>
                  </w:r>
                </w:p>
                <w:p w14:paraId="319873B8" w14:textId="77777777" w:rsidR="00CD2DB9" w:rsidRPr="008A08E4" w:rsidRDefault="000242B5" w:rsidP="002C5816">
                  <w:pPr>
                    <w:pStyle w:val="divdocumenttxtItl"/>
                    <w:ind w:left="261" w:right="144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 xml:space="preserve">UNIVERSIDAD JUAREZ AUTONOMA DE TABASCO - </w:t>
                  </w:r>
                  <w:r w:rsidRPr="008A08E4">
                    <w:rPr>
                      <w:rStyle w:val="divdocumenteducationjoblocation"/>
                      <w:i/>
                      <w:iCs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Villahermosa, Tabasco, Mexico</w:t>
                  </w:r>
                </w:p>
                <w:p w14:paraId="409C334F" w14:textId="3D0E97CD" w:rsidR="00CD2DB9" w:rsidRPr="008A08E4" w:rsidRDefault="000242B5" w:rsidP="002C5816">
                  <w:pPr>
                    <w:pStyle w:val="p"/>
                    <w:ind w:left="261" w:right="144"/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Duraci</w:t>
                  </w:r>
                  <w:r w:rsidR="00594FE6"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ó</w:t>
                  </w: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n de 145 horas</w:t>
                  </w:r>
                </w:p>
              </w:tc>
            </w:tr>
          </w:tbl>
          <w:p w14:paraId="35D242D3" w14:textId="77777777" w:rsidR="00CD2DB9" w:rsidRPr="008A08E4" w:rsidRDefault="00CD2DB9" w:rsidP="002C5816">
            <w:pPr>
              <w:ind w:left="261" w:right="144"/>
              <w:rPr>
                <w:vanish/>
                <w:sz w:val="20"/>
                <w:szCs w:val="20"/>
              </w:rPr>
            </w:pPr>
          </w:p>
          <w:tbl>
            <w:tblPr>
              <w:tblStyle w:val="divdocument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CD2DB9" w:rsidRPr="008A08E4" w14:paraId="0AE9707F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E5A6501" w14:textId="77777777" w:rsidR="00CD2DB9" w:rsidRPr="008A08E4" w:rsidRDefault="000242B5" w:rsidP="002C5816">
                  <w:pPr>
                    <w:ind w:left="261" w:right="144"/>
                    <w:textAlignment w:val="auto"/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2021-12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E1B4B9" w14:textId="77777777" w:rsidR="00CD2DB9" w:rsidRPr="008A08E4" w:rsidRDefault="000242B5" w:rsidP="002C5816">
                  <w:pPr>
                    <w:ind w:left="261" w:right="144"/>
                    <w:textAlignment w:val="auto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DF037D" w14:textId="77777777" w:rsidR="00CD2DB9" w:rsidRPr="008A08E4" w:rsidRDefault="000242B5" w:rsidP="002C5816">
                  <w:pPr>
                    <w:pStyle w:val="divdocumenttxtBold"/>
                    <w:spacing w:after="80"/>
                    <w:ind w:left="261" w:right="144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LICENCIATURA: INGENIERIA AMBIENTAL</w:t>
                  </w:r>
                </w:p>
                <w:p w14:paraId="4B958390" w14:textId="77777777" w:rsidR="00CD2DB9" w:rsidRPr="008A08E4" w:rsidRDefault="000242B5" w:rsidP="002C5816">
                  <w:pPr>
                    <w:pStyle w:val="divdocumenttxtItl"/>
                    <w:ind w:left="261" w:right="144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 xml:space="preserve">UNIVERSIDAD JUÁREZ AUTÓNOMA DE TABASCO - </w:t>
                  </w:r>
                  <w:r w:rsidRPr="008A08E4">
                    <w:rPr>
                      <w:rStyle w:val="divdocumenteducationjoblocation"/>
                      <w:i/>
                      <w:iCs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Villahermosa, Tabasco, Mexico</w:t>
                  </w:r>
                </w:p>
                <w:p w14:paraId="41E50B25" w14:textId="77777777" w:rsidR="00CD2DB9" w:rsidRPr="008A08E4" w:rsidRDefault="000242B5" w:rsidP="002C5816">
                  <w:pPr>
                    <w:pStyle w:val="p"/>
                    <w:ind w:left="261" w:right="144"/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GPA: 3.4</w:t>
                  </w:r>
                </w:p>
              </w:tc>
            </w:tr>
          </w:tbl>
          <w:p w14:paraId="388D7AC0" w14:textId="77777777" w:rsidR="00CD2DB9" w:rsidRPr="008A08E4" w:rsidRDefault="00CD2DB9" w:rsidP="002C5816">
            <w:pPr>
              <w:ind w:left="261" w:right="144"/>
              <w:rPr>
                <w:vanish/>
                <w:sz w:val="20"/>
                <w:szCs w:val="20"/>
              </w:rPr>
            </w:pPr>
          </w:p>
          <w:tbl>
            <w:tblPr>
              <w:tblStyle w:val="divdocument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CD2DB9" w:rsidRPr="00240311" w14:paraId="35B6AC74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AADD96" w14:textId="77777777" w:rsidR="00CD2DB9" w:rsidRPr="008A08E4" w:rsidRDefault="000242B5" w:rsidP="002C5816">
                  <w:pPr>
                    <w:ind w:left="261" w:right="144"/>
                    <w:textAlignment w:val="auto"/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jobdates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2015-01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4038210" w14:textId="77777777" w:rsidR="00CD2DB9" w:rsidRPr="008A08E4" w:rsidRDefault="000242B5" w:rsidP="002C5816">
                  <w:pPr>
                    <w:ind w:left="261" w:right="144"/>
                    <w:textAlignment w:val="auto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A146A1" w14:textId="77777777" w:rsidR="00CD2DB9" w:rsidRPr="008A08E4" w:rsidRDefault="000242B5" w:rsidP="002C5816">
                  <w:pPr>
                    <w:pStyle w:val="divdocumenttxtBold"/>
                    <w:spacing w:after="80"/>
                    <w:ind w:left="261" w:right="144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High School Diploma</w:t>
                  </w:r>
                </w:p>
                <w:p w14:paraId="671F4569" w14:textId="77777777" w:rsidR="00CD2DB9" w:rsidRPr="008A08E4" w:rsidRDefault="000242B5" w:rsidP="002C5816">
                  <w:pPr>
                    <w:pStyle w:val="divdocumenttxtItl"/>
                    <w:ind w:left="261" w:right="144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spa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 xml:space="preserve">COLEGIO DE BACHILLERES DE TABASCO - </w:t>
                  </w:r>
                  <w:r w:rsidRPr="008A08E4">
                    <w:rPr>
                      <w:rStyle w:val="divdocumenteducationjoblocation"/>
                      <w:i/>
                      <w:iCs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Villahermosa, Tabasco, Mexico</w:t>
                  </w:r>
                </w:p>
              </w:tc>
            </w:tr>
          </w:tbl>
          <w:p w14:paraId="3C02B9C7" w14:textId="77777777" w:rsidR="00CD2DB9" w:rsidRPr="008A08E4" w:rsidRDefault="00CD2DB9" w:rsidP="008A08E4">
            <w:pPr>
              <w:ind w:left="261"/>
              <w:rPr>
                <w:vanish/>
                <w:sz w:val="20"/>
                <w:szCs w:val="20"/>
              </w:rPr>
            </w:pP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8"/>
              <w:gridCol w:w="6462"/>
            </w:tblGrid>
            <w:tr w:rsidR="00CD2DB9" w:rsidRPr="008A08E4" w14:paraId="58FF705E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9DE6C0" w14:textId="407A153D" w:rsidR="00CD2DB9" w:rsidRPr="008A08E4" w:rsidRDefault="008A08E4" w:rsidP="008A08E4">
                  <w:pPr>
                    <w:ind w:left="261" w:right="60"/>
                    <w:textAlignment w:val="auto"/>
                    <w:rPr>
                      <w:rStyle w:val="documentheadingIcon"/>
                      <w:b/>
                      <w:bCs/>
                      <w:color w:val="343434"/>
                      <w:sz w:val="20"/>
                      <w:szCs w:val="20"/>
                    </w:rPr>
                  </w:pPr>
                  <w:r w:rsidRPr="008A08E4">
                    <w:rPr>
                      <w:rStyle w:val="documentheadingIcon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268D97CF" wp14:editId="509C7181">
                        <wp:extent cx="317500" cy="260350"/>
                        <wp:effectExtent l="0" t="0" r="0" b="0"/>
                        <wp:docPr id="83862531" name="Imagen 8386253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748" cy="2605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AA3D52" w14:textId="09B8A595" w:rsidR="00CD2DB9" w:rsidRPr="008A08E4" w:rsidRDefault="008A08E4" w:rsidP="008A08E4">
                  <w:pPr>
                    <w:ind w:left="261"/>
                    <w:textAlignment w:val="auto"/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</w:pPr>
                  <w:r w:rsidRPr="008A08E4"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  <w:t>CAPACITACIONES</w:t>
                  </w:r>
                </w:p>
              </w:tc>
            </w:tr>
          </w:tbl>
          <w:p w14:paraId="5A86B078" w14:textId="77777777" w:rsidR="00CD2DB9" w:rsidRPr="008A08E4" w:rsidRDefault="00CD2DB9" w:rsidP="008A08E4">
            <w:pPr>
              <w:pStyle w:val="divdocumentcommon-lngg-skillparagraph"/>
              <w:ind w:left="261"/>
              <w:rPr>
                <w:rStyle w:val="divdocumentparentContainerright-box"/>
                <w:color w:val="343434"/>
                <w:spacing w:val="4"/>
                <w:sz w:val="20"/>
                <w:szCs w:val="20"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8A08E4" w:rsidRPr="00240311" w14:paraId="4D43A84E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B85D96" w14:textId="77777777" w:rsidR="008A08E4" w:rsidRPr="008A08E4" w:rsidRDefault="008A08E4" w:rsidP="002C5816">
                  <w:pPr>
                    <w:pStyle w:val="divdocumentjobdatesParagraph"/>
                    <w:ind w:left="261" w:right="113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  <w:t>2026-02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EB06EE" w14:textId="77777777" w:rsidR="008A08E4" w:rsidRPr="008A08E4" w:rsidRDefault="008A08E4" w:rsidP="002C5816">
                  <w:pPr>
                    <w:pStyle w:val="divdocumentright-boxdatetablepindcellParagraph"/>
                    <w:ind w:left="261" w:right="113"/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759E38" w14:textId="77777777" w:rsidR="008A08E4" w:rsidRPr="008A08E4" w:rsidRDefault="008A08E4" w:rsidP="002C5816">
                  <w:pPr>
                    <w:pStyle w:val="p"/>
                    <w:ind w:left="261" w:right="113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DIRECCIÓN GENERAL DE CONCERTACIÓN Y CAPACITACIÓN LABORAL - NOM-017-STPS-2008 Equipo de Protección Personal</w:t>
                  </w:r>
                </w:p>
              </w:tc>
            </w:tr>
          </w:tbl>
          <w:p w14:paraId="379C89A2" w14:textId="77777777" w:rsidR="008A08E4" w:rsidRPr="008A08E4" w:rsidRDefault="008A08E4" w:rsidP="002C5816">
            <w:pPr>
              <w:ind w:left="261" w:right="113"/>
              <w:rPr>
                <w:vanish/>
                <w:sz w:val="20"/>
                <w:szCs w:val="20"/>
              </w:rPr>
            </w:pPr>
          </w:p>
          <w:tbl>
            <w:tblPr>
              <w:tblStyle w:val="divdocument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8A08E4" w:rsidRPr="00240311" w14:paraId="2677D886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58E8C4" w14:textId="77777777" w:rsidR="008A08E4" w:rsidRPr="008A08E4" w:rsidRDefault="008A08E4" w:rsidP="002C5816">
                  <w:pPr>
                    <w:pStyle w:val="divdocumentjobdatesParagraph"/>
                    <w:ind w:left="261" w:right="113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  <w:t>2022-07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CE663AB" w14:textId="77777777" w:rsidR="008A08E4" w:rsidRPr="008A08E4" w:rsidRDefault="008A08E4" w:rsidP="002C5816">
                  <w:pPr>
                    <w:pStyle w:val="divdocumentright-boxdatetablepindcellParagraph"/>
                    <w:ind w:left="261" w:right="113"/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8A875D" w14:textId="77777777" w:rsidR="008A08E4" w:rsidRPr="008A08E4" w:rsidRDefault="008A08E4" w:rsidP="002C5816">
                  <w:pPr>
                    <w:pStyle w:val="p"/>
                    <w:ind w:left="261" w:right="113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CAPACITATE PARA EL EMPLEO FUNDACIÓN CARLOS SLIM / SEP - Certificado "Cálculo de huella ecológica".</w:t>
                  </w:r>
                </w:p>
              </w:tc>
            </w:tr>
          </w:tbl>
          <w:p w14:paraId="5EBA4912" w14:textId="77777777" w:rsidR="008A08E4" w:rsidRPr="008A08E4" w:rsidRDefault="008A08E4" w:rsidP="002C5816">
            <w:pPr>
              <w:ind w:left="261" w:right="113"/>
              <w:rPr>
                <w:vanish/>
                <w:sz w:val="20"/>
                <w:szCs w:val="20"/>
              </w:rPr>
            </w:pPr>
          </w:p>
          <w:tbl>
            <w:tblPr>
              <w:tblStyle w:val="divdocument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8A08E4" w:rsidRPr="00240311" w14:paraId="53F6E444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9220D1" w14:textId="77777777" w:rsidR="008A08E4" w:rsidRPr="008A08E4" w:rsidRDefault="008A08E4" w:rsidP="002C5816">
                  <w:pPr>
                    <w:pStyle w:val="divdocumentjobdatesParagraph"/>
                    <w:ind w:left="261" w:right="113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  <w:t>2022-07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01AD45" w14:textId="77777777" w:rsidR="008A08E4" w:rsidRPr="008A08E4" w:rsidRDefault="008A08E4" w:rsidP="002C5816">
                  <w:pPr>
                    <w:pStyle w:val="divdocumentright-boxdatetablepindcellParagraph"/>
                    <w:ind w:left="261" w:right="113"/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610482" w14:textId="77777777" w:rsidR="008A08E4" w:rsidRPr="008A08E4" w:rsidRDefault="008A08E4" w:rsidP="002C5816">
                  <w:pPr>
                    <w:pStyle w:val="p"/>
                    <w:ind w:left="261" w:right="113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CAPACITATE PARA EL EMPLEO FUNDACIÓN CARLOS SLIM / SEP - Certificado "Cultura ambiental"</w:t>
                  </w:r>
                </w:p>
              </w:tc>
            </w:tr>
          </w:tbl>
          <w:p w14:paraId="419FD40D" w14:textId="77777777" w:rsidR="008A08E4" w:rsidRPr="008A08E4" w:rsidRDefault="008A08E4" w:rsidP="002C5816">
            <w:pPr>
              <w:ind w:left="261" w:right="113"/>
              <w:rPr>
                <w:vanish/>
                <w:sz w:val="20"/>
                <w:szCs w:val="20"/>
              </w:rPr>
            </w:pPr>
          </w:p>
          <w:tbl>
            <w:tblPr>
              <w:tblStyle w:val="divdocument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8A08E4" w:rsidRPr="00240311" w14:paraId="054D2386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96DE46" w14:textId="77777777" w:rsidR="008A08E4" w:rsidRPr="008A08E4" w:rsidRDefault="008A08E4" w:rsidP="002C5816">
                  <w:pPr>
                    <w:pStyle w:val="divdocumentjobdatesParagraph"/>
                    <w:ind w:left="261" w:right="113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  <w:t>2022-08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D9FE51" w14:textId="77777777" w:rsidR="008A08E4" w:rsidRPr="008A08E4" w:rsidRDefault="008A08E4" w:rsidP="002C5816">
                  <w:pPr>
                    <w:pStyle w:val="divdocumentright-boxdatetablepindcellParagraph"/>
                    <w:ind w:left="261" w:right="113"/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FE4FEE" w14:textId="77777777" w:rsidR="008A08E4" w:rsidRPr="008A08E4" w:rsidRDefault="008A08E4" w:rsidP="002C5816">
                  <w:pPr>
                    <w:pStyle w:val="div"/>
                    <w:ind w:left="261" w:right="113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HOLCIM MÉXICO / JORNADAS CONSTRUCTIVAS HOLCIM</w:t>
                  </w:r>
                </w:p>
              </w:tc>
            </w:tr>
          </w:tbl>
          <w:p w14:paraId="7B5878C9" w14:textId="77777777" w:rsidR="008A08E4" w:rsidRPr="008A08E4" w:rsidRDefault="008A08E4" w:rsidP="002C5816">
            <w:pPr>
              <w:ind w:left="261" w:right="113"/>
              <w:rPr>
                <w:vanish/>
                <w:sz w:val="20"/>
                <w:szCs w:val="20"/>
              </w:rPr>
            </w:pPr>
          </w:p>
          <w:tbl>
            <w:tblPr>
              <w:tblStyle w:val="divdocument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8A08E4" w:rsidRPr="008A08E4" w14:paraId="629C1DE1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C1E9E33" w14:textId="77777777" w:rsidR="008A08E4" w:rsidRPr="008A08E4" w:rsidRDefault="008A08E4" w:rsidP="002C5816">
                  <w:pPr>
                    <w:pStyle w:val="divdocumentjobdatesParagraph"/>
                    <w:ind w:left="261" w:right="113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  <w:t>2021-08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A7C2A7" w14:textId="77777777" w:rsidR="008A08E4" w:rsidRPr="008A08E4" w:rsidRDefault="008A08E4" w:rsidP="002C5816">
                  <w:pPr>
                    <w:pStyle w:val="divdocumentright-boxdatetablepindcellParagraph"/>
                    <w:ind w:left="261" w:right="113"/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E33604" w14:textId="77777777" w:rsidR="008A08E4" w:rsidRPr="008A08E4" w:rsidRDefault="008A08E4" w:rsidP="002C5816">
                  <w:pPr>
                    <w:pStyle w:val="div"/>
                    <w:ind w:left="261" w:right="113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</w:rPr>
                    <w:t>AMICA; DESERT RESEARCH INSTITUTE; UJAT; - TRENDS ENVIRONMENTAL SCIENCE</w:t>
                  </w:r>
                </w:p>
              </w:tc>
            </w:tr>
          </w:tbl>
          <w:p w14:paraId="1A332645" w14:textId="77777777" w:rsidR="008A08E4" w:rsidRPr="008A08E4" w:rsidRDefault="008A08E4" w:rsidP="002C5816">
            <w:pPr>
              <w:ind w:left="261" w:right="113"/>
              <w:rPr>
                <w:vanish/>
                <w:sz w:val="20"/>
                <w:szCs w:val="20"/>
              </w:rPr>
            </w:pPr>
          </w:p>
          <w:tbl>
            <w:tblPr>
              <w:tblStyle w:val="divdocument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8A08E4" w:rsidRPr="00240311" w14:paraId="1A41CB18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74FDD43" w14:textId="77777777" w:rsidR="008A08E4" w:rsidRPr="008A08E4" w:rsidRDefault="008A08E4" w:rsidP="002C5816">
                  <w:pPr>
                    <w:pStyle w:val="divdocumentjobdatesParagraph"/>
                    <w:ind w:left="261" w:right="113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  <w:t>2022-07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E83606" w14:textId="77777777" w:rsidR="008A08E4" w:rsidRPr="008A08E4" w:rsidRDefault="008A08E4" w:rsidP="002C5816">
                  <w:pPr>
                    <w:pStyle w:val="divdocumentright-boxdatetablepindcellParagraph"/>
                    <w:ind w:left="261" w:right="113"/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6D4020" w14:textId="77777777" w:rsidR="008A08E4" w:rsidRPr="008A08E4" w:rsidRDefault="008A08E4" w:rsidP="002C5816">
                  <w:pPr>
                    <w:pStyle w:val="div"/>
                    <w:ind w:left="261" w:right="113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CENTRO DE ENSEÑANZA DE LENGUAS EXTRANJERAS (CIVE)</w:t>
                  </w:r>
                </w:p>
              </w:tc>
            </w:tr>
          </w:tbl>
          <w:p w14:paraId="6919056C" w14:textId="77777777" w:rsidR="008A08E4" w:rsidRPr="008A08E4" w:rsidRDefault="008A08E4" w:rsidP="002C5816">
            <w:pPr>
              <w:ind w:left="261" w:right="113"/>
              <w:rPr>
                <w:vanish/>
                <w:sz w:val="20"/>
                <w:szCs w:val="20"/>
              </w:rPr>
            </w:pPr>
          </w:p>
          <w:tbl>
            <w:tblPr>
              <w:tblStyle w:val="divdocument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8A08E4" w:rsidRPr="008A08E4" w14:paraId="3226C91C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F1F8CA" w14:textId="77777777" w:rsidR="008A08E4" w:rsidRPr="008A08E4" w:rsidRDefault="008A08E4" w:rsidP="002C5816">
                  <w:pPr>
                    <w:pStyle w:val="divdocumentjobdatesParagraph"/>
                    <w:ind w:left="261" w:right="113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  <w:t>2023-08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0E2678E" w14:textId="77777777" w:rsidR="008A08E4" w:rsidRPr="008A08E4" w:rsidRDefault="008A08E4" w:rsidP="002C5816">
                  <w:pPr>
                    <w:pStyle w:val="divdocumentright-boxdatetablepindcellParagraph"/>
                    <w:ind w:left="261" w:right="113"/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AB63F8" w14:textId="77777777" w:rsidR="008A08E4" w:rsidRPr="008A08E4" w:rsidRDefault="008A08E4" w:rsidP="002C5816">
                  <w:pPr>
                    <w:pStyle w:val="div"/>
                    <w:ind w:left="261" w:right="113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</w:rPr>
                    <w:t>ENGLISH COACHES (MÉRIDA)</w:t>
                  </w:r>
                </w:p>
              </w:tc>
            </w:tr>
          </w:tbl>
          <w:p w14:paraId="14FDF601" w14:textId="77777777" w:rsidR="008A08E4" w:rsidRPr="008A08E4" w:rsidRDefault="008A08E4" w:rsidP="002C5816">
            <w:pPr>
              <w:ind w:left="261" w:right="113"/>
              <w:rPr>
                <w:vanish/>
                <w:sz w:val="20"/>
                <w:szCs w:val="20"/>
              </w:rPr>
            </w:pPr>
          </w:p>
          <w:tbl>
            <w:tblPr>
              <w:tblStyle w:val="divdocument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12"/>
              <w:gridCol w:w="20"/>
              <w:gridCol w:w="5506"/>
            </w:tblGrid>
            <w:tr w:rsidR="008A08E4" w:rsidRPr="00240311" w14:paraId="10FD6E6F" w14:textId="77777777" w:rsidTr="008A08E4">
              <w:trPr>
                <w:tblCellSpacing w:w="0" w:type="dxa"/>
              </w:trPr>
              <w:tc>
                <w:tcPr>
                  <w:tcW w:w="1112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DD33062" w14:textId="77777777" w:rsidR="008A08E4" w:rsidRPr="008A08E4" w:rsidRDefault="008A08E4" w:rsidP="002C5816">
                  <w:pPr>
                    <w:pStyle w:val="divdocumentjobdatesParagraph"/>
                    <w:ind w:left="261" w:right="113"/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paddedlinedate-content"/>
                      <w:color w:val="343434"/>
                      <w:spacing w:val="4"/>
                      <w:sz w:val="20"/>
                      <w:szCs w:val="20"/>
                    </w:rPr>
                    <w:t>2021-07</w:t>
                  </w:r>
                </w:p>
              </w:tc>
              <w:tc>
                <w:tcPr>
                  <w:tcW w:w="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9F401A5" w14:textId="77777777" w:rsidR="008A08E4" w:rsidRPr="008A08E4" w:rsidRDefault="008A08E4" w:rsidP="002C5816">
                  <w:pPr>
                    <w:pStyle w:val="divdocumentright-boxdatetablepindcellParagraph"/>
                    <w:ind w:left="261" w:right="113"/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0EFF7AE" w14:textId="77777777" w:rsidR="008A08E4" w:rsidRPr="008A08E4" w:rsidRDefault="008A08E4" w:rsidP="002C5816">
                  <w:pPr>
                    <w:pStyle w:val="p"/>
                    <w:ind w:left="261" w:right="113"/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</w:pPr>
                  <w:r w:rsidRPr="008A08E4">
                    <w:rPr>
                      <w:rStyle w:val="divdocumentright-boxdatetablesinglecolumn"/>
                      <w:color w:val="343434"/>
                      <w:spacing w:val="4"/>
                      <w:sz w:val="20"/>
                      <w:szCs w:val="20"/>
                      <w:lang w:val="es-MX"/>
                    </w:rPr>
                    <w:t>DIRECCIÓN GENERAL DE CONCERTACIÓN Y CAPACITACIÓN LABORAL - NOM-030-STPS-2009 Servicios preventivos de seguridad y salud en el trabajo</w:t>
                  </w:r>
                </w:p>
              </w:tc>
            </w:tr>
          </w:tbl>
          <w:p w14:paraId="7C2CE221" w14:textId="13761D95" w:rsidR="00CD2DB9" w:rsidRPr="008A08E4" w:rsidRDefault="00CD2DB9" w:rsidP="008A08E4">
            <w:pPr>
              <w:pStyle w:val="div"/>
              <w:ind w:left="261"/>
              <w:rPr>
                <w:rStyle w:val="divdocumentparentContainerright-box"/>
                <w:color w:val="343434"/>
                <w:spacing w:val="4"/>
                <w:sz w:val="20"/>
                <w:szCs w:val="20"/>
                <w:lang w:val="es-MX"/>
              </w:rPr>
            </w:pPr>
          </w:p>
          <w:p w14:paraId="44CBF5E9" w14:textId="77777777" w:rsidR="00CD2DB9" w:rsidRPr="008A08E4" w:rsidRDefault="00CD2DB9" w:rsidP="008A08E4">
            <w:pPr>
              <w:ind w:left="261"/>
              <w:rPr>
                <w:vanish/>
                <w:sz w:val="20"/>
                <w:szCs w:val="20"/>
              </w:rPr>
            </w:pP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8"/>
              <w:gridCol w:w="6462"/>
            </w:tblGrid>
            <w:tr w:rsidR="00CD2DB9" w:rsidRPr="008A08E4" w14:paraId="0FD6B542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FA5B3A6" w14:textId="77777777" w:rsidR="00CD2DB9" w:rsidRPr="008A08E4" w:rsidRDefault="000242B5" w:rsidP="008A08E4">
                  <w:pPr>
                    <w:ind w:left="261" w:right="60"/>
                    <w:textAlignment w:val="auto"/>
                    <w:rPr>
                      <w:rStyle w:val="documentheadingIcon"/>
                      <w:b/>
                      <w:bCs/>
                      <w:color w:val="343434"/>
                      <w:sz w:val="20"/>
                      <w:szCs w:val="20"/>
                    </w:rPr>
                  </w:pPr>
                  <w:r w:rsidRPr="008A08E4">
                    <w:rPr>
                      <w:rStyle w:val="documentheadingIcon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65B3FBFB" wp14:editId="7BCA1AE1">
                        <wp:extent cx="285750" cy="254000"/>
                        <wp:effectExtent l="0" t="0" r="0" b="0"/>
                        <wp:docPr id="100027" name="Imagen 10002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973" cy="2541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E9D67F" w14:textId="77777777" w:rsidR="00CD2DB9" w:rsidRPr="008A08E4" w:rsidRDefault="000242B5" w:rsidP="008A08E4">
                  <w:pPr>
                    <w:ind w:left="261"/>
                    <w:textAlignment w:val="auto"/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</w:pPr>
                  <w:r w:rsidRPr="008A08E4"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  <w:t>IDIOMAS</w:t>
                  </w:r>
                </w:p>
              </w:tc>
            </w:tr>
          </w:tbl>
          <w:p w14:paraId="3AF466D7" w14:textId="77777777" w:rsidR="00CD2DB9" w:rsidRPr="008A08E4" w:rsidRDefault="00CD2DB9" w:rsidP="008A08E4">
            <w:pPr>
              <w:pStyle w:val="divdocumentcommon-lngg-skillparagraph"/>
              <w:ind w:left="261"/>
              <w:rPr>
                <w:rStyle w:val="divdocumentparentContainerright-box"/>
                <w:color w:val="343434"/>
                <w:spacing w:val="4"/>
                <w:sz w:val="20"/>
                <w:szCs w:val="20"/>
              </w:rPr>
            </w:pPr>
          </w:p>
          <w:p w14:paraId="4D1A12FB" w14:textId="77777777" w:rsidR="00CD2DB9" w:rsidRPr="008A08E4" w:rsidRDefault="000242B5" w:rsidP="008A08E4">
            <w:pPr>
              <w:pStyle w:val="div"/>
              <w:ind w:left="261"/>
              <w:rPr>
                <w:rStyle w:val="divdocumentparentContainerright-box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divdocumentparentContainerright-box"/>
                <w:color w:val="343434"/>
                <w:spacing w:val="4"/>
                <w:sz w:val="20"/>
                <w:szCs w:val="20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50"/>
              <w:gridCol w:w="20"/>
              <w:gridCol w:w="3650"/>
            </w:tblGrid>
            <w:tr w:rsidR="00CD2DB9" w:rsidRPr="008A08E4" w14:paraId="2962093B" w14:textId="77777777">
              <w:trPr>
                <w:tblCellSpacing w:w="0" w:type="dxa"/>
              </w:trPr>
              <w:tc>
                <w:tcPr>
                  <w:tcW w:w="36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570EF5" w14:textId="77777777" w:rsidR="00CD2DB9" w:rsidRPr="008A08E4" w:rsidRDefault="000242B5" w:rsidP="008A08E4">
                  <w:pPr>
                    <w:ind w:left="261"/>
                    <w:rPr>
                      <w:rStyle w:val="divdocumentparentContainerright-box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  <w:t>INGLES</w:t>
                  </w:r>
                </w:p>
              </w:tc>
              <w:tc>
                <w:tcPr>
                  <w:tcW w:w="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E5BCCC" w14:textId="77777777" w:rsidR="00CD2DB9" w:rsidRPr="008A08E4" w:rsidRDefault="000242B5" w:rsidP="008A08E4">
                  <w:pPr>
                    <w:ind w:left="261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common-lngg-skillmidSpacingCell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11366F" w14:textId="77777777" w:rsidR="00CD2DB9" w:rsidRPr="008A08E4" w:rsidRDefault="000242B5" w:rsidP="008A08E4">
                  <w:pPr>
                    <w:pStyle w:val="divdocumentpaddedline"/>
                    <w:ind w:left="261"/>
                    <w:rPr>
                      <w:rStyle w:val="divdocumentright-boxcommon-lngg-skillrightlnggcell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txtrightCharacter"/>
                      <w:color w:val="343434"/>
                      <w:spacing w:val="4"/>
                      <w:sz w:val="20"/>
                      <w:szCs w:val="20"/>
                    </w:rPr>
                    <w:t xml:space="preserve">Upper intermediate (B2) </w:t>
                  </w:r>
                </w:p>
              </w:tc>
            </w:tr>
          </w:tbl>
          <w:p w14:paraId="3108EC29" w14:textId="77777777" w:rsidR="00CD2DB9" w:rsidRPr="008A08E4" w:rsidRDefault="00CD2DB9" w:rsidP="008A08E4">
            <w:pPr>
              <w:pStyle w:val="divdocumentcommon-lngg-skillparagraph"/>
              <w:ind w:left="261"/>
              <w:rPr>
                <w:rStyle w:val="divdocumentparentContainerright-box"/>
                <w:color w:val="343434"/>
                <w:spacing w:val="4"/>
                <w:sz w:val="20"/>
                <w:szCs w:val="20"/>
              </w:rPr>
            </w:pPr>
          </w:p>
          <w:p w14:paraId="3E589E90" w14:textId="77777777" w:rsidR="00CD2DB9" w:rsidRPr="008A08E4" w:rsidRDefault="000242B5" w:rsidP="008A08E4">
            <w:pPr>
              <w:pStyle w:val="div"/>
              <w:ind w:left="261"/>
              <w:rPr>
                <w:rStyle w:val="divdocumentparentContainerright-box"/>
                <w:color w:val="343434"/>
                <w:spacing w:val="4"/>
                <w:sz w:val="20"/>
                <w:szCs w:val="20"/>
              </w:rPr>
            </w:pPr>
            <w:r w:rsidRPr="008A08E4">
              <w:rPr>
                <w:rStyle w:val="divdocumentparentContainerright-box"/>
                <w:color w:val="343434"/>
                <w:spacing w:val="4"/>
                <w:sz w:val="20"/>
                <w:szCs w:val="20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50"/>
              <w:gridCol w:w="20"/>
              <w:gridCol w:w="3650"/>
            </w:tblGrid>
            <w:tr w:rsidR="00CD2DB9" w:rsidRPr="008A08E4" w14:paraId="1038A03C" w14:textId="77777777">
              <w:trPr>
                <w:tblCellSpacing w:w="0" w:type="dxa"/>
              </w:trPr>
              <w:tc>
                <w:tcPr>
                  <w:tcW w:w="36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C7C098" w14:textId="77777777" w:rsidR="00CD2DB9" w:rsidRPr="008A08E4" w:rsidRDefault="000242B5" w:rsidP="008A08E4">
                  <w:pPr>
                    <w:ind w:left="261"/>
                    <w:rPr>
                      <w:rStyle w:val="divdocumentparentContainerright-box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  <w:t>ESPAÑOL</w:t>
                  </w:r>
                </w:p>
              </w:tc>
              <w:tc>
                <w:tcPr>
                  <w:tcW w:w="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346F98" w14:textId="77777777" w:rsidR="00CD2DB9" w:rsidRPr="008A08E4" w:rsidRDefault="000242B5" w:rsidP="008A08E4">
                  <w:pPr>
                    <w:ind w:left="261"/>
                    <w:rPr>
                      <w:rStyle w:val="divdocumentcommon-lngg-skillparagraphratingText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divdocumentright-boxcommon-lngg-skillmidSpacingCell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32A1370" w14:textId="28DF4525" w:rsidR="00CD2DB9" w:rsidRPr="008A08E4" w:rsidRDefault="008A08E4" w:rsidP="008A08E4">
                  <w:pPr>
                    <w:pStyle w:val="divdocumentpaddedline"/>
                    <w:ind w:left="261"/>
                    <w:rPr>
                      <w:rStyle w:val="divdocumentright-boxcommon-lngg-skillrightlnggcell"/>
                      <w:color w:val="343434"/>
                      <w:spacing w:val="4"/>
                      <w:sz w:val="20"/>
                      <w:szCs w:val="20"/>
                    </w:rPr>
                  </w:pPr>
                  <w:r w:rsidRPr="008A08E4">
                    <w:rPr>
                      <w:rStyle w:val="txtrightCharacter"/>
                      <w:color w:val="343434"/>
                      <w:spacing w:val="4"/>
                      <w:sz w:val="20"/>
                      <w:szCs w:val="20"/>
                    </w:rPr>
                    <w:t>Materna</w:t>
                  </w:r>
                  <w:r w:rsidR="000242B5" w:rsidRPr="008A08E4">
                    <w:rPr>
                      <w:rStyle w:val="txtrightCharacter"/>
                      <w:color w:val="343434"/>
                      <w:spacing w:val="4"/>
                      <w:sz w:val="20"/>
                      <w:szCs w:val="20"/>
                    </w:rPr>
                    <w:t xml:space="preserve"> (C2) </w:t>
                  </w:r>
                </w:p>
              </w:tc>
            </w:tr>
          </w:tbl>
          <w:p w14:paraId="6767CA87" w14:textId="77777777" w:rsidR="00CD2DB9" w:rsidRPr="008A08E4" w:rsidRDefault="00CD2DB9" w:rsidP="008A08E4">
            <w:pPr>
              <w:ind w:left="261"/>
              <w:rPr>
                <w:vanish/>
                <w:sz w:val="20"/>
                <w:szCs w:val="20"/>
              </w:rPr>
            </w:pPr>
          </w:p>
          <w:p w14:paraId="587D9BA3" w14:textId="77777777" w:rsidR="00CD2DB9" w:rsidRPr="008A08E4" w:rsidRDefault="00CD2DB9" w:rsidP="008A08E4">
            <w:pPr>
              <w:ind w:left="261"/>
              <w:rPr>
                <w:vanish/>
                <w:sz w:val="20"/>
                <w:szCs w:val="20"/>
              </w:rPr>
            </w:pPr>
          </w:p>
          <w:p w14:paraId="44B66865" w14:textId="77777777" w:rsidR="00CD2DB9" w:rsidRPr="008A08E4" w:rsidRDefault="00CD2DB9" w:rsidP="008A08E4">
            <w:pPr>
              <w:ind w:left="261"/>
              <w:rPr>
                <w:vanish/>
                <w:sz w:val="20"/>
                <w:szCs w:val="20"/>
              </w:rPr>
            </w:pP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8"/>
              <w:gridCol w:w="6462"/>
            </w:tblGrid>
            <w:tr w:rsidR="00CD2DB9" w:rsidRPr="008A08E4" w14:paraId="31AAD64F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4CFBA7E" w14:textId="77777777" w:rsidR="00CD2DB9" w:rsidRPr="008A08E4" w:rsidRDefault="000242B5" w:rsidP="008A08E4">
                  <w:pPr>
                    <w:ind w:left="261" w:right="60"/>
                    <w:textAlignment w:val="auto"/>
                    <w:rPr>
                      <w:rStyle w:val="documentheadingIcon"/>
                      <w:b/>
                      <w:bCs/>
                      <w:color w:val="343434"/>
                      <w:sz w:val="20"/>
                      <w:szCs w:val="20"/>
                    </w:rPr>
                  </w:pPr>
                  <w:r w:rsidRPr="008A08E4">
                    <w:rPr>
                      <w:rStyle w:val="documentheadingIcon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03DD1B73" wp14:editId="3894547D">
                        <wp:extent cx="234950" cy="222250"/>
                        <wp:effectExtent l="0" t="0" r="0" b="0"/>
                        <wp:docPr id="100035" name="Imagen 10003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132" cy="2224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0323868" w14:textId="77777777" w:rsidR="00CD2DB9" w:rsidRPr="008A08E4" w:rsidRDefault="000242B5" w:rsidP="008A08E4">
                  <w:pPr>
                    <w:ind w:left="261"/>
                    <w:textAlignment w:val="auto"/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</w:pPr>
                  <w:r w:rsidRPr="008A08E4">
                    <w:rPr>
                      <w:rStyle w:val="divdocumentsectiontitle"/>
                      <w:b/>
                      <w:bCs/>
                      <w:sz w:val="20"/>
                      <w:szCs w:val="20"/>
                    </w:rPr>
                    <w:t>DATOS GENERALES</w:t>
                  </w:r>
                </w:p>
              </w:tc>
            </w:tr>
          </w:tbl>
          <w:p w14:paraId="61B3D387" w14:textId="77777777" w:rsidR="00CD2DB9" w:rsidRDefault="000242B5" w:rsidP="007D68F8">
            <w:pPr>
              <w:pStyle w:val="divdocumentli"/>
              <w:numPr>
                <w:ilvl w:val="0"/>
                <w:numId w:val="22"/>
              </w:numPr>
              <w:spacing w:before="200"/>
              <w:rPr>
                <w:rStyle w:val="divdocumentparentContainerright-box"/>
                <w:color w:val="343434"/>
                <w:spacing w:val="4"/>
                <w:sz w:val="20"/>
                <w:szCs w:val="20"/>
                <w:lang w:val="es-MX"/>
              </w:rPr>
            </w:pPr>
            <w:r w:rsidRPr="008A08E4">
              <w:rPr>
                <w:rStyle w:val="divdocumentparentContainerright-box"/>
                <w:color w:val="343434"/>
                <w:spacing w:val="4"/>
                <w:sz w:val="20"/>
                <w:szCs w:val="20"/>
                <w:lang w:val="es-MX"/>
              </w:rPr>
              <w:t>Licencia de manejo: CHOFER - Vencimiento en 2027</w:t>
            </w:r>
          </w:p>
          <w:p w14:paraId="3CF1C173" w14:textId="4F4B0997" w:rsidR="007D68F8" w:rsidRPr="007D68F8" w:rsidRDefault="007D68F8" w:rsidP="007D68F8">
            <w:pPr>
              <w:pStyle w:val="divdocumentli"/>
              <w:numPr>
                <w:ilvl w:val="0"/>
                <w:numId w:val="22"/>
              </w:numPr>
              <w:spacing w:before="200"/>
              <w:rPr>
                <w:rStyle w:val="divdocumentparentContainerright-box"/>
                <w:color w:val="343434"/>
                <w:spacing w:val="4"/>
                <w:sz w:val="20"/>
                <w:szCs w:val="20"/>
                <w:lang w:val="es-MX"/>
              </w:rPr>
            </w:pPr>
            <w:r>
              <w:rPr>
                <w:rStyle w:val="divdocumentparentContainerright-box"/>
                <w:color w:val="343434"/>
                <w:spacing w:val="4"/>
                <w:sz w:val="20"/>
                <w:szCs w:val="20"/>
                <w:lang w:val="es-MX"/>
              </w:rPr>
              <w:t>Manejo de autos ESTANDAR</w:t>
            </w:r>
          </w:p>
        </w:tc>
      </w:tr>
    </w:tbl>
    <w:p w14:paraId="2BA0D17B" w14:textId="2DAE2822" w:rsidR="00CD2DB9" w:rsidRPr="00082751" w:rsidRDefault="00CD2DB9">
      <w:pPr>
        <w:spacing w:line="14" w:lineRule="exact"/>
        <w:rPr>
          <w:sz w:val="22"/>
          <w:szCs w:val="22"/>
        </w:rPr>
      </w:pPr>
    </w:p>
    <w:sectPr w:rsidR="00CD2DB9" w:rsidRPr="00082751">
      <w:pgSz w:w="11906" w:h="16838"/>
      <w:pgMar w:top="500" w:right="440" w:bottom="50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7080C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5250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264A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DCDB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2CB2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962F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7880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B4A2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0CFD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E568C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0458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3EE7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9418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4668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10B2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82C6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4A33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E2B9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7C49F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4A25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8D850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FE22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9C31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52FD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1870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7CEA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E8F3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4D669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BCBA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F0F2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E009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D282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60F5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A8F4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36A1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6618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414C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5C4F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A8D7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BEE3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0EE0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24DD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A8F7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5C54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B8A6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4A2D9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E8F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C68D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FE21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B2C1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066A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B61A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0685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0ABE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F08E1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38D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4C0B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9ACC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6C472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26E1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A6A0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1CD4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3CC9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B7425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CAF5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4C73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BC7F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C667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806EA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880D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F4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FCC4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26A63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CF4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E3254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F6EA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60AC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0285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A68B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2647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E016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966C5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383D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389F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5C19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9EFA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50A8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D81F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E814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0AA2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56A67B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BC49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8A53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4C4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48406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EE5B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743D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208A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D450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DFC2A1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8E45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1AE9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4852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5C0B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52DC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64CE4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4EC7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5E23D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7B9A53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A2E5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EE48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F669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5A0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BCC3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20C5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D0FE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EE94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7722EE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302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C08C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EE37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CC98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8E7E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BE94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6850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12A2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5A46C2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8A01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0697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D2A3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14CC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B820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384E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36B7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4AF5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685E5E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544B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7887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422D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6E2C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D41F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1E3E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F298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94A2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B41E91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5289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EA1B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92F5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4800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6C3F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A64A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2E32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D8CE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C2C6E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D29C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8E03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8C66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B2C2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0ACB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8AC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8244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3C80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84DC5D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BA4F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2CE7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AAF8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12D3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383C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1D0A8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5A7D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20A7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D714EC3"/>
    <w:multiLevelType w:val="hybridMultilevel"/>
    <w:tmpl w:val="8E50F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5703D"/>
    <w:multiLevelType w:val="hybridMultilevel"/>
    <w:tmpl w:val="3EEC3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33326"/>
    <w:multiLevelType w:val="hybridMultilevel"/>
    <w:tmpl w:val="07A47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90471">
    <w:abstractNumId w:val="0"/>
  </w:num>
  <w:num w:numId="2" w16cid:durableId="844709447">
    <w:abstractNumId w:val="1"/>
  </w:num>
  <w:num w:numId="3" w16cid:durableId="712466739">
    <w:abstractNumId w:val="2"/>
  </w:num>
  <w:num w:numId="4" w16cid:durableId="606741317">
    <w:abstractNumId w:val="3"/>
  </w:num>
  <w:num w:numId="5" w16cid:durableId="404304462">
    <w:abstractNumId w:val="4"/>
  </w:num>
  <w:num w:numId="6" w16cid:durableId="500705688">
    <w:abstractNumId w:val="5"/>
  </w:num>
  <w:num w:numId="7" w16cid:durableId="1199591362">
    <w:abstractNumId w:val="6"/>
  </w:num>
  <w:num w:numId="8" w16cid:durableId="1269582462">
    <w:abstractNumId w:val="7"/>
  </w:num>
  <w:num w:numId="9" w16cid:durableId="483157751">
    <w:abstractNumId w:val="8"/>
  </w:num>
  <w:num w:numId="10" w16cid:durableId="797993200">
    <w:abstractNumId w:val="9"/>
  </w:num>
  <w:num w:numId="11" w16cid:durableId="1721972919">
    <w:abstractNumId w:val="10"/>
  </w:num>
  <w:num w:numId="12" w16cid:durableId="1846745760">
    <w:abstractNumId w:val="11"/>
  </w:num>
  <w:num w:numId="13" w16cid:durableId="773013604">
    <w:abstractNumId w:val="12"/>
  </w:num>
  <w:num w:numId="14" w16cid:durableId="938290293">
    <w:abstractNumId w:val="13"/>
  </w:num>
  <w:num w:numId="15" w16cid:durableId="69281574">
    <w:abstractNumId w:val="14"/>
  </w:num>
  <w:num w:numId="16" w16cid:durableId="1803424447">
    <w:abstractNumId w:val="15"/>
  </w:num>
  <w:num w:numId="17" w16cid:durableId="646594942">
    <w:abstractNumId w:val="16"/>
  </w:num>
  <w:num w:numId="18" w16cid:durableId="277492340">
    <w:abstractNumId w:val="17"/>
  </w:num>
  <w:num w:numId="19" w16cid:durableId="1451510386">
    <w:abstractNumId w:val="18"/>
  </w:num>
  <w:num w:numId="20" w16cid:durableId="1655139200">
    <w:abstractNumId w:val="21"/>
  </w:num>
  <w:num w:numId="21" w16cid:durableId="361975426">
    <w:abstractNumId w:val="19"/>
  </w:num>
  <w:num w:numId="22" w16cid:durableId="1824024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B9"/>
    <w:rsid w:val="000069EE"/>
    <w:rsid w:val="000260DD"/>
    <w:rsid w:val="00082751"/>
    <w:rsid w:val="001F4605"/>
    <w:rsid w:val="00240311"/>
    <w:rsid w:val="002901D3"/>
    <w:rsid w:val="002C5816"/>
    <w:rsid w:val="0032494F"/>
    <w:rsid w:val="00521FAD"/>
    <w:rsid w:val="00594FE6"/>
    <w:rsid w:val="005B124A"/>
    <w:rsid w:val="007D68F8"/>
    <w:rsid w:val="00860F47"/>
    <w:rsid w:val="008A08E4"/>
    <w:rsid w:val="008B543A"/>
    <w:rsid w:val="00966010"/>
    <w:rsid w:val="00A136EF"/>
    <w:rsid w:val="00C71127"/>
    <w:rsid w:val="00CC37C5"/>
    <w:rsid w:val="00CD2DB9"/>
    <w:rsid w:val="00D14E69"/>
    <w:rsid w:val="00D96CA0"/>
    <w:rsid w:val="00E7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41EB"/>
  <w15:docId w15:val="{E5923173-6E11-414F-B1DD-C82E87F1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343434"/>
    </w:rPr>
  </w:style>
  <w:style w:type="paragraph" w:customStyle="1" w:styleId="div">
    <w:name w:val="div"/>
    <w:basedOn w:val="Normal"/>
  </w:style>
  <w:style w:type="paragraph" w:customStyle="1" w:styleId="divdocumentdivfirstparagraphPARAGRAPHNAME">
    <w:name w:val="div_document_div_firstparagraph_PARAGRAPH_NAME"/>
    <w:basedOn w:val="Normal"/>
  </w:style>
  <w:style w:type="character" w:customStyle="1" w:styleId="divdocumentdivfirstparagraphPARAGRAPHNAMECharacter">
    <w:name w:val="div_document_div_firstparagraph_PARAGRAPH_NAME Character"/>
    <w:basedOn w:val="Fuentedeprrafopredeter"/>
  </w:style>
  <w:style w:type="paragraph" w:customStyle="1" w:styleId="divdocumentname">
    <w:name w:val="div_document_name"/>
    <w:basedOn w:val="Normal"/>
    <w:pPr>
      <w:spacing w:line="710" w:lineRule="atLeast"/>
    </w:pPr>
    <w:rPr>
      <w:b/>
      <w:bCs/>
      <w:color w:val="075700"/>
      <w:sz w:val="68"/>
      <w:szCs w:val="68"/>
    </w:rPr>
  </w:style>
  <w:style w:type="character" w:customStyle="1" w:styleId="span">
    <w:name w:val="span"/>
    <w:basedOn w:val="Fuentedeprrafopredeter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Fuentedeprrafopredeter"/>
  </w:style>
  <w:style w:type="paragraph" w:customStyle="1" w:styleId="documentresumeTitle">
    <w:name w:val="document_resumeTitle"/>
    <w:basedOn w:val="Normal"/>
    <w:rPr>
      <w:color w:val="075700"/>
      <w:sz w:val="32"/>
      <w:szCs w:val="32"/>
    </w:rPr>
  </w:style>
  <w:style w:type="paragraph" w:customStyle="1" w:styleId="documentsummarysection">
    <w:name w:val="document_summary_section"/>
    <w:basedOn w:val="Normal"/>
  </w:style>
  <w:style w:type="paragraph" w:customStyle="1" w:styleId="divdocumentsummaryfirstparagraph">
    <w:name w:val="div_document_summary_firstparagraph"/>
    <w:basedOn w:val="Normal"/>
  </w:style>
  <w:style w:type="character" w:customStyle="1" w:styleId="divdocumentsummaryfirstparagraphCharacter">
    <w:name w:val="div_document_summary_firstparagraph Character"/>
    <w:basedOn w:val="Fuentedeprrafopredeter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p">
    <w:name w:val="p"/>
    <w:basedOn w:val="Normal"/>
  </w:style>
  <w:style w:type="character" w:customStyle="1" w:styleId="divdocumentparentContainerleft-box">
    <w:name w:val="div_document_parentContainer_left-box"/>
    <w:basedOn w:val="Fuentedeprrafopredeter"/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divfirstparagraph">
    <w:name w:val="div_document_div_firstparagraph"/>
    <w:basedOn w:val="Normal"/>
  </w:style>
  <w:style w:type="character" w:customStyle="1" w:styleId="divdocumentdivfirstparagraphCharacter">
    <w:name w:val="div_document_div_firstparagraph Character"/>
    <w:basedOn w:val="Fuentedeprrafopredeter"/>
  </w:style>
  <w:style w:type="paragraph" w:customStyle="1" w:styleId="documentprflPic">
    <w:name w:val="document_prflPic"/>
    <w:basedOn w:val="Normal"/>
  </w:style>
  <w:style w:type="paragraph" w:customStyle="1" w:styleId="documentprflPicdiv">
    <w:name w:val="document_prflPic &gt; div"/>
    <w:basedOn w:val="Normal"/>
  </w:style>
  <w:style w:type="character" w:customStyle="1" w:styleId="documentprflPicimg">
    <w:name w:val="document_prflPic_img"/>
    <w:basedOn w:val="Fuentedeprrafopredeter"/>
  </w:style>
  <w:style w:type="character" w:customStyle="1" w:styleId="divdocumentsectioniconCell">
    <w:name w:val="div_document_section_iconCell"/>
    <w:basedOn w:val="Fuentedeprrafopredeter"/>
  </w:style>
  <w:style w:type="character" w:customStyle="1" w:styleId="documentheadingIcon">
    <w:name w:val="document_headingIcon"/>
    <w:basedOn w:val="Fuentedeprrafopredeter"/>
  </w:style>
  <w:style w:type="character" w:customStyle="1" w:styleId="divdocumentsectiontitleCell">
    <w:name w:val="div_document_section_titleCell"/>
    <w:basedOn w:val="Fuentedeprrafopredeter"/>
  </w:style>
  <w:style w:type="character" w:customStyle="1" w:styleId="divdocumentsectiontitle">
    <w:name w:val="div_document_sectiontitle"/>
    <w:basedOn w:val="Fuentedeprrafopredeter"/>
    <w:rPr>
      <w:color w:val="075700"/>
      <w:sz w:val="32"/>
      <w:szCs w:val="32"/>
    </w:rPr>
  </w:style>
  <w:style w:type="table" w:customStyle="1" w:styleId="divdocumentdivheading">
    <w:name w:val="div_document_div_heading"/>
    <w:basedOn w:val="Tablanormal"/>
    <w:tblPr/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paragraph" w:customStyle="1" w:styleId="divdocumentcommon-lngg-skillparagraph">
    <w:name w:val="div_document_common-lngg-skill_paragraph"/>
    <w:basedOn w:val="Normal"/>
  </w:style>
  <w:style w:type="character" w:customStyle="1" w:styleId="divdocumentcommon-lngg-skillparagraphCharacter">
    <w:name w:val="div_document_common-lngg-skill_paragraph Character"/>
    <w:basedOn w:val="Fuentedeprrafopredeter"/>
  </w:style>
  <w:style w:type="character" w:customStyle="1" w:styleId="divCharacter">
    <w:name w:val="div Character"/>
    <w:basedOn w:val="Fuentedeprrafopredeter"/>
    <w:rPr>
      <w:bdr w:val="none" w:sz="0" w:space="0" w:color="auto"/>
      <w:vertAlign w:val="baseline"/>
    </w:rPr>
  </w:style>
  <w:style w:type="character" w:customStyle="1" w:styleId="documentleft-boxcommon-lngg-skillleftlnggcell">
    <w:name w:val="document_left-box_common-lngg-skill_leftlnggcell"/>
    <w:basedOn w:val="Fuentedeprrafopredeter"/>
  </w:style>
  <w:style w:type="character" w:customStyle="1" w:styleId="divdocumentcommon-lngg-skillparagraphratingText">
    <w:name w:val="div_document_common-lngg-skill_paragraph_ratingText"/>
    <w:basedOn w:val="Fuentedeprrafopredeter"/>
  </w:style>
  <w:style w:type="character" w:customStyle="1" w:styleId="documentleft-boxcommon-lngg-skillmidSpacingCell">
    <w:name w:val="document_left-box_common-lngg-skill_midSpacingCell"/>
    <w:basedOn w:val="Fuentedeprrafopredeter"/>
  </w:style>
  <w:style w:type="paragraph" w:customStyle="1" w:styleId="documentleft-boxcommon-lngg-skillmidSpacingCellParagraph">
    <w:name w:val="document_left-box_common-lngg-skill_midSpacingCell Paragraph"/>
    <w:basedOn w:val="Normal"/>
  </w:style>
  <w:style w:type="character" w:customStyle="1" w:styleId="documentleft-boxcommon-lngg-skillrightlnggcell">
    <w:name w:val="document_left-box_common-lngg-skill_rightlnggcell"/>
    <w:basedOn w:val="Fuentedeprrafopredeter"/>
  </w:style>
  <w:style w:type="table" w:customStyle="1" w:styleId="Bgtable">
    <w:name w:val="Bgtable"/>
    <w:basedOn w:val="Tablanormal"/>
    <w:tblPr/>
  </w:style>
  <w:style w:type="paragraph" w:customStyle="1" w:styleId="divdocumentparentContainerleft-boxParagraph">
    <w:name w:val="div_document_parentContainer_left-box Paragraph"/>
    <w:basedOn w:val="Normal"/>
    <w:pPr>
      <w:textAlignment w:val="top"/>
    </w:pPr>
  </w:style>
  <w:style w:type="character" w:customStyle="1" w:styleId="emptymiddlecell">
    <w:name w:val="emptymiddlecell"/>
    <w:basedOn w:val="Fuentedeprrafopredeter"/>
  </w:style>
  <w:style w:type="character" w:customStyle="1" w:styleId="divdocumentparentContainerright-box">
    <w:name w:val="div_document_parentContainer_right-box"/>
    <w:basedOn w:val="Fuentedeprrafopredeter"/>
  </w:style>
  <w:style w:type="character" w:customStyle="1" w:styleId="divdocumentsectionnth-child1iconCell">
    <w:name w:val="div_document_section_nth-child(1)_iconCell"/>
    <w:basedOn w:val="Fuentedeprrafopredeter"/>
  </w:style>
  <w:style w:type="character" w:customStyle="1" w:styleId="divdocumentsectionnth-child1titleCell">
    <w:name w:val="div_document_section_nth-child(1)_titleCell"/>
    <w:basedOn w:val="Fuentedeprrafopredeter"/>
  </w:style>
  <w:style w:type="paragraph" w:customStyle="1" w:styleId="divdocumentexpr-secdivparagraph">
    <w:name w:val="div_document_expr-sec_div_paragraph"/>
    <w:basedOn w:val="Normal"/>
  </w:style>
  <w:style w:type="character" w:customStyle="1" w:styleId="divdocumentexpr-secdivparagraphCharacter">
    <w:name w:val="div_document_expr-sec_div_paragraph Character"/>
    <w:basedOn w:val="Fuentedeprrafopredeter"/>
  </w:style>
  <w:style w:type="character" w:customStyle="1" w:styleId="divdocumentright-boxpaddedlinedate-content">
    <w:name w:val="div_document_right-box_paddedline_date-content"/>
    <w:basedOn w:val="Fuentedeprrafopredeter"/>
    <w:rPr>
      <w:b/>
      <w:bCs/>
    </w:rPr>
  </w:style>
  <w:style w:type="character" w:customStyle="1" w:styleId="divdocumentjobdates">
    <w:name w:val="div_document_jobdates"/>
    <w:basedOn w:val="Fuentedeprrafopredeter"/>
    <w:rPr>
      <w:sz w:val="22"/>
      <w:szCs w:val="22"/>
    </w:rPr>
  </w:style>
  <w:style w:type="character" w:customStyle="1" w:styleId="divdocumentright-boxdatetablepindcell">
    <w:name w:val="div_document_right-box_datetable_pindcell"/>
    <w:basedOn w:val="Fuentedeprrafopredeter"/>
  </w:style>
  <w:style w:type="character" w:customStyle="1" w:styleId="divdocumentright-boxdatetablesinglecolumn">
    <w:name w:val="div_document_right-box_datetable_singlecolumn"/>
    <w:basedOn w:val="Fuentedeprrafopredeter"/>
    <w:rPr>
      <w:b w:val="0"/>
      <w:bCs w:val="0"/>
    </w:rPr>
  </w:style>
  <w:style w:type="paragraph" w:customStyle="1" w:styleId="divdocumentpaddedline">
    <w:name w:val="div_document_paddedline"/>
    <w:basedOn w:val="Normal"/>
  </w:style>
  <w:style w:type="character" w:customStyle="1" w:styleId="divdocumenttxtBoldCharacter">
    <w:name w:val="div_document_txtBold Character"/>
    <w:basedOn w:val="Fuentedeprrafopredeter"/>
    <w:rPr>
      <w:b/>
      <w:bCs/>
    </w:rPr>
  </w:style>
  <w:style w:type="paragraph" w:customStyle="1" w:styleId="divdocumenttxtItl">
    <w:name w:val="div_document_txtItl"/>
    <w:basedOn w:val="Normal"/>
    <w:rPr>
      <w:i/>
      <w:iCs/>
    </w:rPr>
  </w:style>
  <w:style w:type="table" w:customStyle="1" w:styleId="lexprtable">
    <w:name w:val="lexprtable"/>
    <w:basedOn w:val="Tablanormal"/>
    <w:tblPr/>
  </w:style>
  <w:style w:type="character" w:customStyle="1" w:styleId="divdocumenteducationjoblocation">
    <w:name w:val="div_document_education_joblocation"/>
    <w:basedOn w:val="Fuentedeprrafopredeter"/>
    <w:rPr>
      <w:i/>
      <w:iCs/>
    </w:rPr>
  </w:style>
  <w:style w:type="table" w:customStyle="1" w:styleId="divdocumentdivfirstparagraphTable">
    <w:name w:val="div_document_div_firstparagraph Table"/>
    <w:basedOn w:val="Tablanormal"/>
    <w:tblPr/>
  </w:style>
  <w:style w:type="table" w:customStyle="1" w:styleId="divdocumentdivparagraph">
    <w:name w:val="div_document_div_paragraph"/>
    <w:basedOn w:val="Tablanormal"/>
    <w:tblPr/>
  </w:style>
  <w:style w:type="character" w:customStyle="1" w:styleId="documentleftratvcell">
    <w:name w:val="document_leftratvcell"/>
    <w:basedOn w:val="Fuentedeprrafopredeter"/>
  </w:style>
  <w:style w:type="paragraph" w:customStyle="1" w:styleId="divdocumentcommon-lngg-skillparagraphratingTextParagraph">
    <w:name w:val="div_document_common-lngg-skill_paragraph_ratingText Paragraph"/>
    <w:basedOn w:val="Normal"/>
  </w:style>
  <w:style w:type="character" w:customStyle="1" w:styleId="asposepreserveoriginalpnth-last-child1">
    <w:name w:val="aspose_preserveoriginal_p_nth-last-child(1)"/>
    <w:basedOn w:val="Fuentedeprrafopredeter"/>
  </w:style>
  <w:style w:type="character" w:customStyle="1" w:styleId="documentrightratvcell">
    <w:name w:val="document_rightratvcell"/>
    <w:basedOn w:val="Fuentedeprrafopredeter"/>
  </w:style>
  <w:style w:type="paragraph" w:customStyle="1" w:styleId="divdocumentcommon-lngg-skillparagraphratingWrapper">
    <w:name w:val="div_document_common-lngg-skill_paragraph_ratingWrapper"/>
    <w:basedOn w:val="Normal"/>
  </w:style>
  <w:style w:type="paragraph" w:customStyle="1" w:styleId="txtright">
    <w:name w:val="txtright"/>
    <w:basedOn w:val="Normal"/>
    <w:pPr>
      <w:pBdr>
        <w:right w:val="none" w:sz="0" w:space="1" w:color="auto"/>
      </w:pBdr>
      <w:jc w:val="right"/>
    </w:pPr>
  </w:style>
  <w:style w:type="table" w:customStyle="1" w:styleId="divdocumentright-boxcommon-lngg-skillparagraphsinglecolumn">
    <w:name w:val="div_document_right-box_common-lngg-skill_paragraph_singlecolumn"/>
    <w:basedOn w:val="Tablanormal"/>
    <w:tblPr/>
  </w:style>
  <w:style w:type="paragraph" w:customStyle="1" w:styleId="divdocumentright-boxcommon-lngg-skillparagraphsinglecolumnParagraph">
    <w:name w:val="div_document_right-box_common-lngg-skill_paragraph_singlecolumn Paragraph"/>
    <w:basedOn w:val="Normal"/>
  </w:style>
  <w:style w:type="character" w:customStyle="1" w:styleId="divdocumentright-boxcommon-lngg-skillleftlnggcell">
    <w:name w:val="div_document_right-box_common-lngg-skill_leftlnggcell"/>
    <w:basedOn w:val="Fuentedeprrafopredeter"/>
  </w:style>
  <w:style w:type="character" w:customStyle="1" w:styleId="divdocumentright-boxcommon-lngg-skillmidSpacingCell">
    <w:name w:val="div_document_right-box_common-lngg-skill_midSpacingCell"/>
    <w:basedOn w:val="Fuentedeprrafopredeter"/>
  </w:style>
  <w:style w:type="character" w:customStyle="1" w:styleId="divdocumentright-boxcommon-lngg-skillrightlnggcell">
    <w:name w:val="div_document_right-box_common-lngg-skill_rightlnggcell"/>
    <w:basedOn w:val="Fuentedeprrafopredeter"/>
  </w:style>
  <w:style w:type="character" w:customStyle="1" w:styleId="txtrightCharacter">
    <w:name w:val="txtright Character"/>
    <w:basedOn w:val="Fuentedeprrafopredeter"/>
  </w:style>
  <w:style w:type="character" w:customStyle="1" w:styleId="divdocumentpaddedlineCharacter">
    <w:name w:val="div_document_paddedline Character"/>
    <w:basedOn w:val="Fuentedeprrafopredeter"/>
  </w:style>
  <w:style w:type="paragraph" w:customStyle="1" w:styleId="divdocumentjobdatesParagraph">
    <w:name w:val="div_document_jobdates Paragraph"/>
    <w:basedOn w:val="Normal"/>
    <w:rPr>
      <w:sz w:val="22"/>
      <w:szCs w:val="22"/>
    </w:rPr>
  </w:style>
  <w:style w:type="paragraph" w:customStyle="1" w:styleId="divdocumentright-boxdatetablepindcellParagraph">
    <w:name w:val="div_document_right-box_datetable_pindcell Paragraph"/>
    <w:basedOn w:val="Normal"/>
  </w:style>
  <w:style w:type="paragraph" w:customStyle="1" w:styleId="divdocumentright-boxparagraphsinglecolumn">
    <w:name w:val="div_document_right-box_paragraph_singlecolumn"/>
    <w:basedOn w:val="Normal"/>
  </w:style>
  <w:style w:type="table" w:customStyle="1" w:styleId="divdocumentparentContainer">
    <w:name w:val="div_document_parentContainer"/>
    <w:basedOn w:val="Tablanormal"/>
    <w:tblPr/>
  </w:style>
  <w:style w:type="paragraph" w:styleId="Prrafodelista">
    <w:name w:val="List Paragraph"/>
    <w:basedOn w:val="Normal"/>
    <w:uiPriority w:val="34"/>
    <w:qFormat/>
    <w:rsid w:val="00D96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79038-1964-459D-B06A-A6C8F782E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926</Words>
  <Characters>5099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MICHELE JUSTINE MARMOLEJO MERINO</vt:lpstr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MICHELE JUSTINE MARMOLEJO MERINO</dc:title>
  <dc:creator>Michele Marmolejo Merino</dc:creator>
  <cp:lastModifiedBy>Michele Marmolejo Merino</cp:lastModifiedBy>
  <cp:revision>4</cp:revision>
  <dcterms:created xsi:type="dcterms:W3CDTF">2026-03-13T19:49:00Z</dcterms:created>
  <dcterms:modified xsi:type="dcterms:W3CDTF">2026-03-13T21:11:00Z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8a44160d-38a9-4980-a6ed-7395ff956a49</vt:lpwstr>
  </property>
  <property fmtid="{D5CDD505-2E9C-101B-9397-08002B2CF9AE}" pid="3" name="x1ye=0">
    <vt:lpwstr>IKsAAB+LCAAAAAAABAAcmsWyq1AUBT+IAW5DLLg7M9xdw9e/3DdPKHLYe63uCgjMURRMITRLESxOMTxLswzCkjTG8AzCfJBSQbdXLpTuDEgYrvDWCbPYFjnpQDp9PBUSSQKtv2FOdPJck4azb8+hZeQ7aD9DhmuT4HbtwZQE4Z69VDoh1qAKjAabMhJblRymD1hRRw+HXWMCzz6vsNvke2xiZfohyN9WeYotfChdkU6L1e+2lHIOo5tLAx0tBJN</vt:lpwstr>
  </property>
  <property fmtid="{D5CDD505-2E9C-101B-9397-08002B2CF9AE}" pid="4" name="x1ye=1">
    <vt:lpwstr>zi9ZQHsmQ+E2vcHfq7fJu8uBbovXulNB2UTPmVgIkfoous/MQQEb7hxDMXOlHLyFLO002ibQ3MxrAjJpIa7+hWrLFAY1Bkn3mBy0wZ8fzFjcW7Uk/gxQBCI12Isx/yt0+82QP3yj0nFTA0YYLCJ4mDzrGRgHNPfvAXwnAMvzDiJ8Z09fy1iYCu9uC3bXoyE6ukArZoqAX5pG4I9O0OMcumGcKdKb1c3wbgD4/c6bRCMvEYq9ClYroECWBKD2f7H</vt:lpwstr>
  </property>
  <property fmtid="{D5CDD505-2E9C-101B-9397-08002B2CF9AE}" pid="5" name="x1ye=10">
    <vt:lpwstr>y2EdAxz+edV2R9Y3duNaEunloTqKbufPJV5YgUrX6gUZqDsuR3Gy4cKnkBv4PuBA5VibGIrBoF8Wi/HtWO6zNfMHtTKq9KMTevhqDvsv6HriR3Jn8wByt0MGoDP6o04Du9ubvEHeQvYD+pB8YEED43tGoSZMHp1E+8/QRR9ctdvlLeAA7BAV+tIl2kVoN3auafNdVfLjOifmtj6PtpDsaIGSEpwTjkXEiDQKVmNE4x97d0HYQR8vVp0i6PFzGU8</vt:lpwstr>
  </property>
  <property fmtid="{D5CDD505-2E9C-101B-9397-08002B2CF9AE}" pid="6" name="x1ye=100">
    <vt:lpwstr>6lyHkPXwuUjaXF8kGnqIID/Jkbn9YYbO6dEHGIDP31HWkKv36MYhlYzgSxJfl6i7vpUSpJvEj5hdEMLZlG4wKUPqBjbTE9wyVulfMEePat1qUQC3w3dzKNIBnmatyuJOpirnYIqIwwwa9KGQ+SdJr8Ch1XuiUoyDFinFQ5Va8ZgPT8Bckc7wfHX4nqlEg9GrMvH8ke3mi0fOZ350xmjsMm+IgnO17d6vcRjamOCZLLjar2B2+lP+7XY76Jpcf2B</vt:lpwstr>
  </property>
  <property fmtid="{D5CDD505-2E9C-101B-9397-08002B2CF9AE}" pid="7" name="x1ye=101">
    <vt:lpwstr>i5o1TV3g4hce3P+uyEyP6J7h7/oEBSAUKryPl2/kApYjpguTgEPq7scLZzPFktn+na3pimkNhrpynRXDmWS5WLs5OYr5aJfE+2o3h7pufaB8jOC69O3sqVp9ZpdXEFolwJ0i+yCFMV1jg1ouoycR/JxVas64k7BWKqwH7O1/R1UdKJblhdd76hK/tJr0bInb/kzMjl2A93eKyfD8TbLbiTCYOulq516iJwSWV5qTNrDPFYlWuv9XhnqtBoGa6Zi</vt:lpwstr>
  </property>
  <property fmtid="{D5CDD505-2E9C-101B-9397-08002B2CF9AE}" pid="8" name="x1ye=102">
    <vt:lpwstr>fZE3KF5zaU3NynAUpTQduE9XvawluKLtT6UmnKNNNerCPUs0PjkVK1a6fWZyjpQX/tdekBx9mYnGJjNujvP8z9cKYR83a2TBDh5e01G1cBXJWoXgD5CJ6qB/AJ2OqEs1H4YDqRuuHhlNSLYcWaMbMZthOYxRTf9bhjWJhjfSDTtTX6vQT4bTP1j4TrBShHU50KKq0XRAfywuBRvOhTI/HglntV3ZUDux/O8umb19NStmCybHpcCLV7OzOFpboJt</vt:lpwstr>
  </property>
  <property fmtid="{D5CDD505-2E9C-101B-9397-08002B2CF9AE}" pid="9" name="x1ye=103">
    <vt:lpwstr>sCYkE8JMfreWKSthuPsNtZsuq+OFPCt9+ajkkcURmFnk72C6DWU1ltR0eJyaQJfPpGNAlJEWHjV2A+a48qp1ww94l6i2Gye3aYN8GqfOigleW9vQnbayxfaPWu3sGPnms2wv22xGhPELcHDrTF0UrX4C/D8uxipstfQ5/zbcFZFQ7TTTBeJulfHy6YraCbBOIVxV3X4eeOePYIrjTbJw8VuVa9wg5c0rf7RHpv7NkjCKdMvwKpgSj+FSDmKHKi9</vt:lpwstr>
  </property>
  <property fmtid="{D5CDD505-2E9C-101B-9397-08002B2CF9AE}" pid="10" name="x1ye=104">
    <vt:lpwstr>L5oTozdga/ln+eFt1tw304M7M5PRpyKiKFijHmOznU0paQjZqP0+Mn9sPFdQTPuzzJ75ap5SC4gjyKaGf6NmFzWL3jcq+Ts4/95dOG1egC0g2Ac1eSkPtQcJ7IvbvhDpJmDcz0GjjOnxPzuI0auS3YAZ686umUDvYwsP5qt1K4FK/ay4luqYh+5KZQuUZEQpo+vrCxWLFIhzze/w2jIZkJh6U/XFOweEGq8yaWXuSJ8kHbb0j28evdorKFYwbzl</vt:lpwstr>
  </property>
  <property fmtid="{D5CDD505-2E9C-101B-9397-08002B2CF9AE}" pid="11" name="x1ye=105">
    <vt:lpwstr>/qQ2ObgLjxUy86US2LExM320rJgd7NQkiFkNBucVB9v36Xe7fx5euSvq9z19GAzzChZuCNjZOODd39fXqf/ParFvVNQqx75riQtaI6wZFmWe/2cjlRFdh/gKL72bcuseTOICXbuSvDsnc91uE+tMwuPEWnJ1beiJzM4sk51E62zjntBEDCw3xygq1UWxx+pepnGn4gSOPvKOJKGKHE8prSMHFym/rfMjBAsTvTivdqJd6LFbDadBZB9c+8Uh26Z</vt:lpwstr>
  </property>
  <property fmtid="{D5CDD505-2E9C-101B-9397-08002B2CF9AE}" pid="12" name="x1ye=106">
    <vt:lpwstr>qijJbcnhkU0JBwGEqvJ5Fs9LOioqFtqaCi7xqZr3WMNQuUk5+6bJF4SD7NcMc/iMgHW8S/3fxA73TgvSIprbiCbemzb91VKuzIBDmovlWKZTytr7p9L3tk+8toAt52Jqu4DeQDEo19W4pbAgQp3vUzOvrwHLmBfmWrDxsa32SLfnTT2G91+dja2cQNbJ1H8Og7vdre5jEAJuuCiRAMUzXlUXeTphwAMH91Bfg7yX2fJKehqTWXv6xpxjF1H8m6M</vt:lpwstr>
  </property>
  <property fmtid="{D5CDD505-2E9C-101B-9397-08002B2CF9AE}" pid="13" name="x1ye=107">
    <vt:lpwstr>hJVfFIcOFNwE3z7FD5J8xVIgXYPHyaroJadb8mlzvvKyj6ZkRZzJODub3zkmGCY+m/J/1Rx+QXpTXEq/D6c5XZ8yH9sCNsbMz7LxK8TziKjIrLaOgPHepq/+UJPsbwv3zPe5wUD5W3+JsDAYNjH7FkpYVJEOHml/XyoCUEAiYnIiKzoHRnuYl6ousF2r7Kru0Jb4KTg6VrYTXr70w/fJ78xF99LjxMBPy/wkeDG0V0A6KOwjmd40CFFv8RzFSZ5</vt:lpwstr>
  </property>
  <property fmtid="{D5CDD505-2E9C-101B-9397-08002B2CF9AE}" pid="14" name="x1ye=108">
    <vt:lpwstr>hGkVZGyBLdOeXfCEieX8NWNkkK6uvgRdVAzcweN1zq5hCWm1tfB8fe/sovLE9MEhgwff9R1mI8w9C/J1ajTZRYtgrpIvvcy2ZflCklXvltFoqY5LyRK7KeCKdEPGb9miqksLwmB/1SI1q05iaDwz2lL/oMcYr2OHJa+/3E28NiKxiTuQzNamATqxG4pAtijK0ZcMt7ZvFurK7SSSxGTvDe9bmCA48Tong26E0YgigJXXeb1aJ8cjm9B0ch3jf+D</vt:lpwstr>
  </property>
  <property fmtid="{D5CDD505-2E9C-101B-9397-08002B2CF9AE}" pid="15" name="x1ye=109">
    <vt:lpwstr>KZtmFhSaaEUM8Redhuf5qTWf3RK8idh39YHFeoiPcc+/5DOyIwMlL99LY6QEGw0+pFPWFsQNaSsAHuv7OpUNFcHC/KpsAa3Wu87FjX5vVAtgAQBrXDZM4aZIoDuDm3QoPqq4mEsf6TZ7dyj+rOPXNluDxJCYBuON4jfsEa+3OGL8Xu4MPQYeTziXIoN92jmGIUBmk70RJNqAyQph/u03uvRWSirHOrlf0ANHmW5/8EEj1BYT+uE8y7ZZkzU8YNu</vt:lpwstr>
  </property>
  <property fmtid="{D5CDD505-2E9C-101B-9397-08002B2CF9AE}" pid="16" name="x1ye=11">
    <vt:lpwstr>HDtaVSEaeOVgtskwLFjjLvowWDLnG+sTIVhQehx34Xt5bvpuFiSL5rwKL8hQ5u1f/G6eI3+rUOAHJ4go0Cx4r9VQeT9YICKtOIyRkRXnF5aw4DJj5cifAI0NqwdQx9iYGbLrnCsmPD1sHPbmcvuGGLb33GZlK/2pUWwqodJ2sEUQQLf0TD7yvx0u74lir47NOaCEozzEFQ49wG1DwpyuQQC0D7YyLceEKSA2uV9e9GsOyKt/Sem7kfplfzEKQRg</vt:lpwstr>
  </property>
  <property fmtid="{D5CDD505-2E9C-101B-9397-08002B2CF9AE}" pid="17" name="x1ye=110">
    <vt:lpwstr>qlvgBW293esbDD3yd9GzUGAIrwxrbHj0klLFYSmeOmhAs2PbNUwRBZ6TZ+OVAVSCJ5fOIGMQnLBTqWikWcplg6aLZfd5vAF6W2N2YdCWu3+bCklp7q59f5Aq4lRuWbW8sbNxiR1joCx95VuxKda+8zhgyRcxPsFFAgKsrJKaj/JPFjTELr0pqUvqMsw9Zv5PSSVVX0/gETyIwRZlPm8PbSDguR0sqN4ZihTrK1N4EtM9y2hT5q94nEmr4dr4jUz</vt:lpwstr>
  </property>
  <property fmtid="{D5CDD505-2E9C-101B-9397-08002B2CF9AE}" pid="18" name="x1ye=111">
    <vt:lpwstr>0SW8EB77+QkG9vv/KhdykELLDLx/saAsqjrB6D5Y4XHCP23z4ZXOL1TMTJHSd8SN0LJuY9jp1huYGFOmmr1XZrMrh3ttdSyq9epy+an3jog6JZnqz7O9xW+FlHD31Yzfzy+Xgqo4Zhr7DPoJ8+GKEt4vmeWnjz6Hde2nMtRlZT9mZxMXnf4U+/Jb2Ga1ocNTpVWTKxdpPeDXMjs6qk5U+xSfKGL9OaGjiVyFO/i0jUU08FuRBEpkdFlzeKGguVT</vt:lpwstr>
  </property>
  <property fmtid="{D5CDD505-2E9C-101B-9397-08002B2CF9AE}" pid="19" name="x1ye=112">
    <vt:lpwstr>AG2wriVz0JbpMPc8N/x4b6GeoPfKGFDhBR5b7U9WdhTOLhXqOYPpWyutH5d5Xvjwc6i1qxNWCNxRdGKIVP3iKx6ayQNuB5ZZ1UjQosdmFhpVPSsAyraky90rQf8qaiOaYSjaUgsDfI4ztD1Nnv1TphI7MEZZoAgge0g7RkuiB5lD8bKH1PH3fIpmCJ6xcvn6YGcpS9PtPCa24VUaR7mnsAQD493xc8UAG9bcfInnVoFFe9oovoI5Bm4dt6jME6c</vt:lpwstr>
  </property>
  <property fmtid="{D5CDD505-2E9C-101B-9397-08002B2CF9AE}" pid="20" name="x1ye=113">
    <vt:lpwstr>7t8PvTcNdRc2+PR1S4TQPX/d78AvI6VYrJsn7n3EPhBiT2evNYVh5dd45LmX8/InWSe4X/TzkEAD0bgEU3MgbxYVhaw+1deZPaBY381MJzFoWYxFQ/mGtAAmSOuRYQczxiHi3XELXhqSeyQd7CHCv/PIbQi2BBKL6/pXMyR2x66MFnPO7gSzemus42tvzGB8AFV3gBH4qaFw9Yy0/pJZnhgBFirM5qyiMb66mC/rCa+OFrjctQHLzQHJwQAwPJb</vt:lpwstr>
  </property>
  <property fmtid="{D5CDD505-2E9C-101B-9397-08002B2CF9AE}" pid="21" name="x1ye=114">
    <vt:lpwstr>Ykr1QxTzTOnADJvuXKBUH7bYqW3wqOVtcrQMxrd5ixohI5TbWemH4zl1X234YlCCIXI9nC0gGbgV1CODPjcW7Isz2yuu9UVUtFYdeI8veaDHScerbHPZLMAUiKavSietgj0h29trfLHg6nGRzRJnPd/K7kxH8RyEy+fzqyK2BTy50gudISVsf++P0GbjnmfXvE9Je41+qRAt70cgl+p8lhCbKTXLj9HIOttGudwMxXIKYNAwFiuYJ8c5hGQm+v/</vt:lpwstr>
  </property>
  <property fmtid="{D5CDD505-2E9C-101B-9397-08002B2CF9AE}" pid="22" name="x1ye=115">
    <vt:lpwstr>LqG4LCnReat11bStB3HMFfqV0p6ohOb3stnmUmI9uNSbf0tnWqcWsfQ4M5TQisLoG9Awh9wrzPx8/cVQTWW8sM8y1reErHvdT7zw9tEnbwfWEi6lPjgVfN1x2gXmAz5lFbWZ44NuW/FTMN8z9vwYgIxH2e5uipfOVHaA34cgLeLkUkfRmJNumzjxY+dxK0a7we9wl7cUyBgEqxJ9NWXqmpkQxqUQmgCOw92usJCkufT5DnAI2ScDZFzE4nswHPP</vt:lpwstr>
  </property>
  <property fmtid="{D5CDD505-2E9C-101B-9397-08002B2CF9AE}" pid="23" name="x1ye=116">
    <vt:lpwstr>q3ie6ZhQCmQ4qdSSieV5aJGAbhoqn6MCv7/oJtj2yqXj0TQenotfzRH6o2LQT1rS616QMV4+HXR7ZoxX+PQKPEGl7LifdxrqTj5lytEgO+77sdDa4LtXSC8H1UYQbE3x/pMM5IR+yl+GJgtRjRDRhIpXEaytX4eMu1VX1sqBErfdXcTcrYPwPEtXL8w2uIfRu6jkkaUINUBOokWlO+Uz2ecpsNGvMCJwZgMW5E7uBgrDj5YReZoYbyHAWAbAiEe</vt:lpwstr>
  </property>
  <property fmtid="{D5CDD505-2E9C-101B-9397-08002B2CF9AE}" pid="24" name="x1ye=117">
    <vt:lpwstr>jcY4phZ981mAFjqbhN84OeOsWus1Q3fKg9CKM1RhlgVwVtHtjAuaUzTPrL7JUAFmaFCr9HKzepGqFISI9j4PQhE7GDfZLUyrsQn7z8Wl5IOLz2MgHFTv0sITYIF/kFmaEhNAXenY9hmAiLauuPGbGqfKW3YmxjeTn80UTQSV5TCaQHpE8JaOV5oxdKfoqlmU9kxAqOH7iUp4YgxrSHFVEMh5/uoiq/FOfWEsLQtQ9SPqsCeQL7EOKEVpangMWR8</vt:lpwstr>
  </property>
  <property fmtid="{D5CDD505-2E9C-101B-9397-08002B2CF9AE}" pid="25" name="x1ye=118">
    <vt:lpwstr>2dMmX14ym3OBFFSR+V9+QWtX/vskxTakBKEKcz+PVJTZldnhy1gKiFpOugvsfy2yauvsO1J4ZKRAWKg1kO3TzCcKYt40zFCCw69w3UMHLDnILNguqnxlDMQM2AZDMRD2Sldy1fzD+aH9Zv9umDHs6l/GQRW8yHakF7EERXABc9n9nyV87YQ2VGT+XUPmGUmVntlgw5nfNG7kVL3i53GLAEc+y3jposkKSxawCcK/vnVH4JWIe/Ec7p7dDLa7gDj</vt:lpwstr>
  </property>
  <property fmtid="{D5CDD505-2E9C-101B-9397-08002B2CF9AE}" pid="26" name="x1ye=119">
    <vt:lpwstr>OcUJn9/XSdmOSQiZNOZXfN31PXAynOVu5qnE+CETO9nh4O69xy++HyyJ6V8VI/ppkhWziYOe2l7+DBtm2ezEjzGzAwoY7/2Iey1dXam2vn2cH715Dgisu9H/C9u5dS9mJri+IWyhF8G7qKwyzGTFCekGw45J7fbulnC8JdBvFDiEDR3rvVgwW5PelkSZYtkM9K1TzmkbkioWtvPzytAfVTZwca5zJqFg6ZUj06k6SjhUibqRnN1Zp4pn/dASg4C</vt:lpwstr>
  </property>
  <property fmtid="{D5CDD505-2E9C-101B-9397-08002B2CF9AE}" pid="27" name="x1ye=12">
    <vt:lpwstr>e/DN/c0B7Quqf7wW/ILEFmI2m42l6WWsvomvu1WgeqsJ5dLCtNue+G3mEiF/kLmZj5GXjCpX6ezaMhFkXw4LMWi1DGdaXjQwWn6rvMkSN77Io4wcjKvnLCByTuFjtQEvcEIpaVjxF/9su7hpq+y3urLDCmkTU+nErukf0pu9lh4YaCdDthjzhfYcHwYNgy7j55q3LCvT3HEa8Vlf2CcuOkqEuKJtCWYoClzP74mw7vdVBnv/1SyHBiMnWyDr2Kn</vt:lpwstr>
  </property>
  <property fmtid="{D5CDD505-2E9C-101B-9397-08002B2CF9AE}" pid="28" name="x1ye=120">
    <vt:lpwstr>8+RArmf1RMnK99jB+vGWkvLHrnRgt9oP0DA9t5/t2GZeXuM1UvU0b9Xw9nSizO6Y+8UGxr/qkVsF8rYhaNeu6bqOH/x4nfil2vej4bf7FS5wQr/ej3Vq+II+45VlUtinF7alGEao4rHXnNKkoFldv6yHpT2WFj0RuKTc2K54l2C/zJjiAs8T6epva00utmjDCBG9//6iABmj6jG9bRYGT9u3YpYYj3gvVz9B3HwCXF0iYVEOaMpzOIYUn5jlTv9</vt:lpwstr>
  </property>
  <property fmtid="{D5CDD505-2E9C-101B-9397-08002B2CF9AE}" pid="29" name="x1ye=121">
    <vt:lpwstr>+kuyj8PHxGcbpaPMXt1EUcL8xFUmD/z2XYe9JbCmeFGzv8gpcBTyxNjqSH/qOTtfhuq12hNFExqwp1UJd3sZFRi5EY+NacUAelxq6T+9vFB15WkPryePjX66lDOKLIyGX0tDlO3T8EX+8636HYbtXkB/7+Jg0m5uAwx2XKfk615rUbVX7AUjJuuOnv8oTOPTW74bUNz9Oh6L+iDcwPWkS45rNikKQ0wix1Cns5HLP45C93wDsfk5yr2sffBC0BN</vt:lpwstr>
  </property>
  <property fmtid="{D5CDD505-2E9C-101B-9397-08002B2CF9AE}" pid="30" name="x1ye=122">
    <vt:lpwstr>ALKR6u1rkAxvWy7UMgGGnkzyhKDn2FsDslii3U+iQaLzAgpgoxAcdoVWRiFuaLH9TzUPCtRtrmHVWlBPSJ9QAUUDc185vOZ0qA928OMRbzi6GyRQpMYV/YNvQ3OmygCECdE7M7YqgH6eF9zZo4dqaJCU9qZBAmwfNfjOWsWVRYpSlgE7vOhbO41zDXbRtSvj2a9TYbE4R2tCJ6B0lDEYWrZwuYuQtJccFJqtQai8InoWZF3AI0ltw1dZG35D9HT</vt:lpwstr>
  </property>
  <property fmtid="{D5CDD505-2E9C-101B-9397-08002B2CF9AE}" pid="31" name="x1ye=123">
    <vt:lpwstr>qvMKXBrNx2j34kSWI6X/ePa9r49b+Xqezq7i5xfhrGU22PBNS5FBVVv8foELZhPoARuGB0h0xfxGv9gf2H0iT6BYAMG4ltaFANBGU8K+/1gZHbh3pJ9CIu9DGT/pAl2cBpDUXx0KAv6RYNZy9NfHCAksF6l45oNZ0vhUCNkHUf7yfdOM0LH7r1fbs7PIsWrAGSjB4nENf8CwvtKzBBI7BdyaD9UKGiLy5DiaCT8UV+um+9pa8BuZDWSKzAwRke+</vt:lpwstr>
  </property>
  <property fmtid="{D5CDD505-2E9C-101B-9397-08002B2CF9AE}" pid="32" name="x1ye=124">
    <vt:lpwstr>SV6Abt2HpOZOu8Xu7TN964EJ2B36yLRxQQYiMKPa42Xw6yY68CEwFBiuaQorRumZsbesxR+pi06wd6h6OeGxU6B2GR56E+bXDLI71g1FsVWoMt4KhaSd6ZZuH4HM1oJOna4pG6iYMN2szqvnWVEQOG9Sw36tc/SbPQGusp2BsG1xRRGykf36WFHVaVMLYZpauSvUaULFg1+i9zfzh8PZss6yOZ2zlewI+YO2OjB1eUS0MDBJzYevbmGMnZzvM5V</vt:lpwstr>
  </property>
  <property fmtid="{D5CDD505-2E9C-101B-9397-08002B2CF9AE}" pid="33" name="x1ye=125">
    <vt:lpwstr>faG6G4pdqPeNrnSsxURLVJCAantjNqYPNfQpTyWyNVVp3FMRx1TTiYH09IJt78b9WzAFjrqrXG4mMeCWPSW3VHvyqbaawadmzoJY5R8BGj5upiC8m3sZAih9rNd57a/VJU5dd3WFZrxCaxqz9eDBm5tbaXZJ+uVJ6VmHZZ4qyzpJHditA9KfPci/beamCHqw8yiS12EaKZo74AaJQglf+tVeGl7DQE0SXVj9dPNHj0/yqDPk60leiP3Rci94qIf</vt:lpwstr>
  </property>
  <property fmtid="{D5CDD505-2E9C-101B-9397-08002B2CF9AE}" pid="34" name="x1ye=126">
    <vt:lpwstr>XzvaeJl7dIcmBlvAeQomdd0vKQzGq6nts24fgiYcwACVh2Nfh118iXOtVERb86lAYf7hZOLUoZq7+V+YNzuOvjugrmO7rGrfkZTbQ7GpZrNbvME9lpCdt3x5N1zUPRAunVdiRotUXO1w+h3JwZZ17Co/40iNXMstwhvMP1xivi+dsTvop26ISn7s0ldQsxJfUGo4G7hn34JRMupjyiF83g91CQW71tuj+G6g7MIwKdn2o0YhkbPbFfE5vj+4902</vt:lpwstr>
  </property>
  <property fmtid="{D5CDD505-2E9C-101B-9397-08002B2CF9AE}" pid="35" name="x1ye=127">
    <vt:lpwstr>ZQFdfhL8pTsBd+kHOWfJB3S0GhFFy6jf+dJAMRd8LEBZUVZ1pDb2QK4myDk0LNzpggYTI259fV0gILxCBXaAWmAcFejS0uYZIn1TVGRm4/0PK92xGNKZ33cOZu0/Yaw9T4t9aMgmoyOferoaVxZ46T/qGvflOOEXE6UTfi5ak41tN74unGz2kvyYS0GYKvTsMPWvb/2w7JCxcPV9lMqWmTV4FJ/IFEkJs/t0pLTH+JwXpG8yF6ZRduFJtKtqSi9</vt:lpwstr>
  </property>
  <property fmtid="{D5CDD505-2E9C-101B-9397-08002B2CF9AE}" pid="36" name="x1ye=128">
    <vt:lpwstr>a+6kAZ0RDRia3VKpbt1ZOBkNL7XIKH9o0uQO6DlDsNI/gFGTqqHeaDmBANypNqV4ZA9ufrSQm+EtLGA7g6NaHdF0F98NKVkYXHX9/L3BF6lQZuBFnKIVFLqED97+GtklQBIjbFw67JDH/fV8Wjj3sfiTDgyibtQXk7vYsyRYVjHALUrRubk3S664+9DVI9C4webhdAIqbi1TBZC1q41HDp4pzs19wsjN0o+xqviUsYUhSm/WZoSKaYNOuE8/DQm</vt:lpwstr>
  </property>
  <property fmtid="{D5CDD505-2E9C-101B-9397-08002B2CF9AE}" pid="37" name="x1ye=129">
    <vt:lpwstr>FphrX8UfcE4aCn78bKnGXKE+xy1t3+V74jAmpLP1GiHhn7vNcs9aB2pw3snaWQZVubXwfS9VWH4TrMm4xh+fiW0p9eGd8i4tMnTxKM+gULATZ/dC64QN3HX+dCH+dXa5q0t9au2nlKvyMBCUnJu6IhgvkQ1QgnfHvUmn+y/6KqNgLtEYsDMvrt4tqmQl5QUoe0idOD05QFMu/9M/FwMaAAk7jNUuAREi+G5WRnODAO7jhEqy1FP3UBPCFkbuAwS</vt:lpwstr>
  </property>
  <property fmtid="{D5CDD505-2E9C-101B-9397-08002B2CF9AE}" pid="38" name="x1ye=13">
    <vt:lpwstr>APIQkH1kUcF8ujZTuE/ZJArfe/kImW4I6DQCMA7D3HV4KhKtPmh5VXr7DCjejNAt4zdZIs7jk5dQkQsoBmr+Mntd6bMPABDTwhdDiSBYzSeNmpMp50586vLg4s4cTEmkimoYWZ9eJczgG/b2ZIVa505QdjWWNdW7ry1tCZKTxyVfaktaeawxYrQEHySZ/t6MwapqapP8V6mPUGPPtUtdqma0vn7gnaxH1GRNfP5WAsYLg20oz6xeU7EqOCcXd+d</vt:lpwstr>
  </property>
  <property fmtid="{D5CDD505-2E9C-101B-9397-08002B2CF9AE}" pid="39" name="x1ye=130">
    <vt:lpwstr>T4kKLdMIrwckyvF2swMR/i1tagVuVS9SnKgSF/W6Tgw34r5dk7Bo3YtmXzTPoSePOB7WnZAPTJioCcq4466hH93M5jU8PRnHCIQHE8gJadRtBEpHaVBc/AMMdhOKjl0W5+Ej/7tBfBWZlXZHKEEkw/fiTa12zAZGi6k4257ayGtc+tPx3o7mrJomg2nudG5fPHb+rtd521AfJfaDxkRWFL2e9SkY1jxZtSkrEFYvv1VD3g2D4Cq7z1wV3UMGe6H</vt:lpwstr>
  </property>
  <property fmtid="{D5CDD505-2E9C-101B-9397-08002B2CF9AE}" pid="40" name="x1ye=131">
    <vt:lpwstr>8FOQC27okB8BQYjMb8phRTjHTfPBfiem8gsjfj0oqjDwUFaW3rUCgz+XO3esRxLtsf8LeilKetE5r2J7S8hU3u+Qb2Lk35a/mj8B5dCNO1I67YiW4oBYUSTIaNgMsYyMMHPPi542xC2YXT3wuJ8ZmauWGZVzb3Svo2mXPE/vmtio1ABEndKQJcJwNayFZtpL+6niPxZnXKOIR20MjEmOk/Lq7lz6qb3+FZ4CJl+4yKRjXBlg9rZMQ41DkUvJkRh</vt:lpwstr>
  </property>
  <property fmtid="{D5CDD505-2E9C-101B-9397-08002B2CF9AE}" pid="41" name="x1ye=132">
    <vt:lpwstr>Veup+e1WRdntNG8UwoWjRKcbj5P02he8Rz/h8N50J7q8NsU6dOY7rmZBXk4afRp7+/qfFP0GNGkW+66Xn72TB0YbelJFuaG1qyJelAfC3+1VBbK/JIFh9dpeihpB56ihtucmQvn87uQgQCGNm0XppI9HlXzAoo77aCMVMHeSIHUyn4KCv25GxequODinKkDNiBA1mOQcJ3TVVWqB8jy+Gc0Kwva2HFONe/VuFQPUZFspANLC6q8E5f6ehW2asg7</vt:lpwstr>
  </property>
  <property fmtid="{D5CDD505-2E9C-101B-9397-08002B2CF9AE}" pid="42" name="x1ye=133">
    <vt:lpwstr>6xcMxfrmMFZw675YsNgetVy5H9Bd5s0CqEN9HRyceoXDImg+VMepjdC8k/qme35H0iI7krpz+ZtwvMbvR3Ak3gDxCYqgfY/sZgPMg2+mglzt+PDBs+jm37T5FAOh117VdwMz8hqRzleVIydrU9rYX7gmRuOwCEUvMCJzuDdq6OIss8Xn1r6Pz1nYVBqLoB1FgMpTknDMdOSeTDF//uK9yYxuWNHO0t1mWCGWocbaJXgVfdigSC6x1LwIEV74se2</vt:lpwstr>
  </property>
  <property fmtid="{D5CDD505-2E9C-101B-9397-08002B2CF9AE}" pid="43" name="x1ye=134">
    <vt:lpwstr>2pCyMRtOoNgA+npplf0Oh5/SQWoYmFOQKpIQMBcGfp8q9ou7OslQQKJC9poaYmE2EUfp5de0oqljPsgK47bjvDPgwF511HAQsE8PEOGkRZFslP5EhollS4S4Teh5y077nwyfVDnN28+w/8i6xuOwBd/bwEvTxfbaTPicJU+3BhcM/LDvBDR/heCyVoJJEShg2Ye3nkUTx1vmAy4g98FzhRcagH25Yh9BKmfxWgbbCbAyE2WIbVbo3sC/qzLICJA</vt:lpwstr>
  </property>
  <property fmtid="{D5CDD505-2E9C-101B-9397-08002B2CF9AE}" pid="44" name="x1ye=135">
    <vt:lpwstr>Yku4N+IFmB4Njf1kXXco+QDV+qs8OsdmnQVKz6Jz+frDqT5DCNpX2yRC8HEGMo3apPZeT9p2qAYMI80ROL/w9qI8eKZnbneLmD324SbSxXx59oyVe4lqts5PvM8NGXWjRu6bhGIh3rJFzNeCKXDSgXTH3YvB/giBc4r2IDMsIXSnOH/6rawndRwn+IIbljYQXfo1qWlB/fa623Df7ikvsYS/WiRbWSWbgbOKobteXQVhazD7oOdj5utgQcuybsh</vt:lpwstr>
  </property>
  <property fmtid="{D5CDD505-2E9C-101B-9397-08002B2CF9AE}" pid="45" name="x1ye=136">
    <vt:lpwstr>+H0hlSWpcTwobF8fj0DmIJAHZflxiAl7YzW4zQ7Jx55xoc+XQJUv8SaR0ufNt8yDh+P2v8hUFciW8RTEtgrjmIVDh+hj8YevoVDGg5GHWxkDWY3iUSg39AgxADzxjWyEF+zmQokstJtv5Y3lV9iWlfWTuGc4y9rB8SyJISrcg+3Kl+Nt1zG5jGTpC2/IH0OkHnDzK/SBfIL+ArpSWnS9mDEIZPPAzW2Ir24k/vSQPOWhANxgrQvIOyE8SKNlH1j</vt:lpwstr>
  </property>
  <property fmtid="{D5CDD505-2E9C-101B-9397-08002B2CF9AE}" pid="46" name="x1ye=137">
    <vt:lpwstr>GyJaHJzMN7g7fbkThF90ASPWoV/0MTOA1qv/mW/4MqhCYRn30DDJ3iDmdDiITA7EMpZAKALgPvMoZXWBAsE3zdf630RTSqqiAKyU6b5k8fxI23++LvX+N+EATmNYcyqW2w1pzb9d0Jkq51rg/qa9TtnLFxo2meozm6Zpw5wO3A+9QKpPFk/idHMNNS3ZmTE8bNPZ5rXjcivEyhkrNv8MrxwNjj/U1Wbf4DhYdRDhLfHot91NN9Qfh00QL0xN5x5</vt:lpwstr>
  </property>
  <property fmtid="{D5CDD505-2E9C-101B-9397-08002B2CF9AE}" pid="47" name="x1ye=138">
    <vt:lpwstr>ZH5tAmkz2/FCn69tviDRvcylvvNeSOGJkGMgQLiZmuzy+/FCpOTtNL3XyCJ3cFAiT1LfRzBj4Okz83zR61P8SzCQFMbJIniRkRQuHbPHdL80dtD+cwoqLt+b0pyFrJDCKpguq1118M/l0Jm1jOqBI8lNscRI8+64PevaE+UFymOkMNTvUNIueX4iFn0OK+CAlmSe+SzsFBXmjxrU8IWU3fs/3pQQc+XzHykZAIZJgwENPco4T/sPXZheP0wE5Lx</vt:lpwstr>
  </property>
  <property fmtid="{D5CDD505-2E9C-101B-9397-08002B2CF9AE}" pid="48" name="x1ye=139">
    <vt:lpwstr>H7Ehh2tSc/k3mzX4ahiPgSP9PaAd6LCjAuI3GPTtsdmwEbJPVY42TaN+UzsIiXAZTmPnPCAxXqeGF4dqxFOuYDpY+t6X8SFnHzMloXkF0My8z1gOV+D/WgJWxqZJeCoMR6lYVfdqOo/4BsGOGxFp6JNBegqi18TJjJuC7TOwYffRVbc4U+7W6UseCQYwkaXdj2kZhTUkK4YndkkGKdjQoL4ZKLbcqZt2tkusKz8CqbALRKKcF8dmWh+DMLL3l+l</vt:lpwstr>
  </property>
  <property fmtid="{D5CDD505-2E9C-101B-9397-08002B2CF9AE}" pid="49" name="x1ye=14">
    <vt:lpwstr>BAmZysxbnYWqfNHF/KTFGLOyeR6qfzUeReBdoahgoQ/h7H/dGLfAHiuvBt+pWQlcFFHr4ev7AA3CD242sfWANhBn8KQ7xZ0NaG50Ad3KOK/tdnIBxn8U2XeBo7J3JanPFZLjb8mYTPJLH+rTScMI8TL1+rAvpQwPH5B/ExpoHXnoHFNqoyD5EIwpe3KdWwY/DLLi09YWOTtQ9i/itU0J0KOJztyef8qxVvtVFiS/4ZWzVrOSRotRs0xrFLwVxwm</vt:lpwstr>
  </property>
  <property fmtid="{D5CDD505-2E9C-101B-9397-08002B2CF9AE}" pid="50" name="x1ye=140">
    <vt:lpwstr>3zMTjIvoFw7Oh+2hrNdFeBkD6sqTUCp8Az2hU0vZQUKNMIdPcHZG1D9gfEKAk2+WeYWFANnYi/olrFUCWce+nZyZ6WRZ0uIM2bHZ04DpV0ZGgYMm1GO+0EGvG5m97ZM9eYu8HuO+82Ko3j7Q1lnfsxGU6QwRp5H7VGGKLowdCxaT/a74mwdHNo59xJXxHDQuMzqXfPBhp23f4q/UJWm2qMTfj1JNnytpXDf1fB2K5tNv2yg69WkFmdwXXWrwe87</vt:lpwstr>
  </property>
  <property fmtid="{D5CDD505-2E9C-101B-9397-08002B2CF9AE}" pid="51" name="x1ye=141">
    <vt:lpwstr>uEWhV/OjWwrAuvV8InwJEDchSgn+rJVi+NK8wdxFGX1LFSJytbE3fATsEKMXkDPeMVOE1Er88VgtbL3OuUsT/pJJG6jbmvsRNsmFs2RvLUhRpvxz5LfPe0uRZeqopmmK7q43D/TZ1azZGQbMn5rBmMYEnDjs82q7PB+lwZVTR6DnXD55p4SA/HIeQxbe8xcTR4Of3zYkqj8fPLAw9v19Ss/H6EkfbWXPpwlPKvVVzTC3XedMBaJ25FAtUC1MeZf</vt:lpwstr>
  </property>
  <property fmtid="{D5CDD505-2E9C-101B-9397-08002B2CF9AE}" pid="52" name="x1ye=142">
    <vt:lpwstr>hvvN99zOj5NFsGwCZ+reHs7+KN36L1kephpuR882d6/OihyRkj3aTdiQRH6djtPvzVmyjMcfS3K+XZQ7h1ikxXcyMq/EZS6szB6ko/j4q1sdx7/u8c00+2eVKtZ4wVNUacC8gzm2wIK0PSlR+nxKRtMra2MNf8+tQV7XyGdFcg4CbU1bNY31dpLL+Bv6cA1cEJu5SHOOETYkSUgTY66Rk5qGzab8ScQHEJrjVG5HD6YH1B0eyk6FcRGeilFlago</vt:lpwstr>
  </property>
  <property fmtid="{D5CDD505-2E9C-101B-9397-08002B2CF9AE}" pid="53" name="x1ye=143">
    <vt:lpwstr>h1o6EqFF5LQogAcu8zCNlp/8rm9pR99caJZd9wQYCLp157KKecPPCMC+o3mZ+2c193ATpoIlOiIaPsKC/l+PXEWUx4Q4TnYYyWrsbps3WqSoBkENGTtF/W4eUqmKK+crsd4BqX/qupzf0Jtl/ddwdHG0qxXiDENRpOiN6/ICSHbi5boQ2i+b7ojUi8elmMKl17dt1hKr1qkU5Rf8qbfxjE/8UUcA4XAjn3oUiV1ZVruyZRiSmWFNolMZjVIjSkV</vt:lpwstr>
  </property>
  <property fmtid="{D5CDD505-2E9C-101B-9397-08002B2CF9AE}" pid="54" name="x1ye=144">
    <vt:lpwstr>lbKZAfuJKUhj26FPh7Qz6aQNYv4Dps3FjL0i2k2iYihbmpQhXdeWn27aJhyOFLcQiRX5NVzmcofMvWPhxeZoDh5pt7rooMightBqspIsNB01b2iSkDeJn8RJsuxuLikbvdcYE5Opk1BWFdESK/YFrF4P/FDNY6pyjoEKJGD24FgXTMuuHYB0kRm5Ih4Wancxo9K4RJsUtQO5fzefPLFmJeYm/TRYc4dYeUnX9PqBCU7sfv+L3okXEIwC32Ha+RA</vt:lpwstr>
  </property>
  <property fmtid="{D5CDD505-2E9C-101B-9397-08002B2CF9AE}" pid="55" name="x1ye=145">
    <vt:lpwstr>gc5Nru89BJ8la/Xg3BvY7h6EI82K9/Rjm9yDQInCQ5OBpF27n/Bx91fgRqKqNTdy5kTLk5M5w5/B4fSCkf4fZOLvoiSZuBJ8iNcoPAlFCjEUE5aqTsXjIb6vz3fK9jY09U//8kBYYc2d7GsD77PZWgEI/A6u+3bkomuGixEznBYkjP5JSQ8z9wJZXi47makfFdwC7aVzKDOvW39mjBVsCAfYY8UJVaeWZeAGJrtvudDS1UNfnk+Ss3UY8u1IGJx</vt:lpwstr>
  </property>
  <property fmtid="{D5CDD505-2E9C-101B-9397-08002B2CF9AE}" pid="56" name="x1ye=146">
    <vt:lpwstr>3hlPDU7kIc00tfDKbkv91JwhREmO8it2psuJzricLhkNiY4gjiOmd/ZMjDicS+pnj0lgM+6p2sS5j2JUpaO9BmgYDEoTXDB+IpW3w55m+TXJoOmArDJYVdZLZ2Xc43LBDed2KV6Ab8S7/8N43XFBY8Bthbjpvwg9lUQqFfPUQ3ez60X9hyiqsNdeUaLHkQdLUd/VMwWKjQQEra6nWSd/s6b50XLuXmNxH5/d1PK4+0MuOI0CqflgISn5pfQU2Df</vt:lpwstr>
  </property>
  <property fmtid="{D5CDD505-2E9C-101B-9397-08002B2CF9AE}" pid="57" name="x1ye=147">
    <vt:lpwstr>nBVWrwHmRFuuVnG4lFn+94vgRNkdpewkFUSnT+CSzVf5hQsurJl4cwnAXpupm1s5lZyfzoL8QbsVQXjcrpefb4xS52KK7E/P5V14IgsA5gocBorBeNxUF5WMGzMZvQbmvZ7haThKeNnGmvs7Db5FmYsWmDW2kQXRgTuUdHDf2VIWp3ALbRMn194mGeIhBsOn9Xm+D3qbzEK7OUKlNN3vscZrdyUcKzzVfT3Pd1RxsjbOB9jkgs+Pd7rFpOiDOPP</vt:lpwstr>
  </property>
  <property fmtid="{D5CDD505-2E9C-101B-9397-08002B2CF9AE}" pid="58" name="x1ye=148">
    <vt:lpwstr>QLdqjBbaUjDPrp7bDmnLjl4nCv/d+4K55JPfD90jeGzWuPoDULi1rMfogLK3Oa5Mgtw+TtY16fQy3FsbCGrz4/XRo6D2yNbK437PlEUKGzOowwtDEkcgNyldLDOI4NOyx+SN0ofuJbxrvllof79MCr9x7qC2ThHN2HIDQZnMrqwNc3hlq3BajH7fJVkJ8DH9jZ9n4/qMNsrW6w0ypUG/ALJO1GeekrcGgJQCr7t4Rzov7fBtAgAmYq+C9rMN1At</vt:lpwstr>
  </property>
  <property fmtid="{D5CDD505-2E9C-101B-9397-08002B2CF9AE}" pid="59" name="x1ye=149">
    <vt:lpwstr>FVp6fceZVF5N0PuaqRlc7EP7V1KM+ah78bZIqyboalOZT75UfF4yHxwT4i4odNlSTMQcs3nfveG1lKLATCodn+jNY6DzmPuL2VQpNYkGPlKBl4KeB6w/kEYEPrC5lL0N8Tg5yRPrCeKs59EH7Bou8uunAY8GndoUajWziC9lLrGnl2Mff31fJO0yyynytyCTUeOPga+unqlrD+NGn4Dy2tqjDpgr3cdYCPcNwWDss6xtInHaO04TkrBymF5TslX</vt:lpwstr>
  </property>
  <property fmtid="{D5CDD505-2E9C-101B-9397-08002B2CF9AE}" pid="60" name="x1ye=15">
    <vt:lpwstr>yM4F9BxYuvZagT43mKxUTbr69EjXviFO/XHYPuM1V3eX8jcrAvpQCed5zq0Yus7qSsfEkdNMZoCigR3PEV/uOAdXML83GEXJ5/nbgLrnBkEIQG3qD7lUXCJ2WgXfbc+wF2mZ0D+t3HLbcPExleQwi8AEK0Bg3gvEhaZJc+WrKEOyN5PaofSEVTWWHQjl2RHUyd1vhZGIWB4pLimXbftORxVoqpGbRVPqgwyuBf3WZY/2sJdTTQVV/8BLkKQsXaA</vt:lpwstr>
  </property>
  <property fmtid="{D5CDD505-2E9C-101B-9397-08002B2CF9AE}" pid="61" name="x1ye=150">
    <vt:lpwstr>7otbWqzlyHdK+Ebhtg6PbBsl60IrPLqz7MoB94qtPjpFkXIS4lnALsPkI5fF+oa+/JUC21EHkG80lHlNOW2USRR7cc8UElAUHIbX8wE8xb6gEPAX9mnY7BrOHTxrHH6dMdF83kbk4tvlp9gdnb8HqXjRUysoLcgsJdPelNyPZVLo3MyfL7aWngNPG9lZ6aUc/TIwqtFOvfJdU/FTFyEpsrbjRvGzL0b9NKJcOBD4IuQAhULGfgziF9RYjEt0S25</vt:lpwstr>
  </property>
  <property fmtid="{D5CDD505-2E9C-101B-9397-08002B2CF9AE}" pid="62" name="x1ye=151">
    <vt:lpwstr>8pr2++DXJsGr7FZQ0IGCxCGuoWNLBvZQgo7rjqLQVzdw0fLpwKTwBrYT9zGRrTCKQv/4qeH8BFe2DWLSumvhVC8KrKmF2KD/lVFiPSdAt7oRg9bIh1jOh24kni+gzJgcb5AVVVRbEoaUs4cHKIBOjw+ca4ei89p0brJVKJbrCqhf5APwfUpT6VgRn5OYKp3JVzpEhVdtkJMuwfVGmpyBH6nq1FKT1opCsK+QCYkv4q2bo8Ezlm7SKCcQaO/IwvG</vt:lpwstr>
  </property>
  <property fmtid="{D5CDD505-2E9C-101B-9397-08002B2CF9AE}" pid="63" name="x1ye=152">
    <vt:lpwstr>hd1wZPhEeNH5iBj3ylnLpjeDbMdHzTDpBT6HseaQ34WgueFwMlZqf2dSwVLCCuRIl0Hpnu5ablM7YMjBGJHDMHDACyraHVxF3ybAIXSfsUk9ZUMBN75uA8grJn08XjyfWnoQFxHKPnYAczJSRAFmYwBx9V5h5KqI+GcDjc6aBy/V/OOJ83ZbjfRczm8rc8Ous6fu6lGrkwsUMB4nZ3xC119ivORq+zamZsU1DK9haPSPyo4TLnnC8XeVUW25K1H</vt:lpwstr>
  </property>
  <property fmtid="{D5CDD505-2E9C-101B-9397-08002B2CF9AE}" pid="64" name="x1ye=153">
    <vt:lpwstr>F/xyrb2FKTn0jsKprJmDNec/Lj+q0iM9Gta/cw9nHUsYiVo+SHbvWUcoiCCoiqhEouVkYtHFuSoPdGadkPUAsG9QRiFY96lqYaie07K8oEzFJNn5YglLV1LBIrHr7WBgT5DWiggnTXljPOdwqPgSN/WIEwg321U/WvTn0AU3CqlFRxQwtpkdFuLfIUNl9VU3W5P2trCbtKME8kVVpWwJbDO4yi2WdRT58SlFg+CLYq4tlOdulvpcArDDBJqNz/u</vt:lpwstr>
  </property>
  <property fmtid="{D5CDD505-2E9C-101B-9397-08002B2CF9AE}" pid="65" name="x1ye=154">
    <vt:lpwstr>w9XH88+mQPaoYg/qt8pAbZBHahRz2ZDV129yAUZRrXi+IQx8nb9in74CkT+4RcYdRgurKM/TA/Ll53iyG1LkGlBhWmcyHAVHs9Ajvm5S6jfdLmS+PIDA7dL+uwUHweLUTCt7EmlOGusmWN+OQXCI26dSFRtaic8+aXPqviTaKefDnCLRB9wU83rM2dl1/bpK+PYivf0mRTuE++W3iiBdtt2dDl0ysilOtnT7YkfMUScNlGcBQOAf93dp/sUx7Ow</vt:lpwstr>
  </property>
  <property fmtid="{D5CDD505-2E9C-101B-9397-08002B2CF9AE}" pid="66" name="x1ye=155">
    <vt:lpwstr>wItp1H+VGCdRi+/ZPdQJtLD3EnMa9kkypb3jmqIeBmDJhlaK4gzApzRJwN6L/sjomrQ0ZHuHRP5UHCmBRChvw76OFuAECuvbmZKFhiyZSLRHTiNxvjAbZvhW2cZIN/dyQVKMA2qBgEazpx2wZaF5fe1n+fdAzYYRNzNNzubGjGmkCRpfAWl0KO+gaUy8wNNBlRvbmuLk/D4Fj+VtnDTvuO0kue5qznh39Hp+o/gulLBdOLaDjhZ0K/DOFSBp5v2</vt:lpwstr>
  </property>
  <property fmtid="{D5CDD505-2E9C-101B-9397-08002B2CF9AE}" pid="67" name="x1ye=156">
    <vt:lpwstr>fX1GGqe3qGZIqprviRqyouSYvwM3+7hiRP5O8VfQ4mBohXeMGdNhk74QRyoQqqBL8RPraDyAZxEEugII9NiUK7AARWAmy5W+L6IOVj8iv1RbtH1BhPqxDLLZXGrSGKJINcS2Pm3a0LwSnKGOJ/yJXtGcevlpbG+qsojriFBnRkGGi9fliT1G+mRNIq+fT0NpBoN7mOq7Ami+nqyo37+/RBN9PIddu7EXJ/B0xHoDWLzscea0xLrC72TSLYKJxTN</vt:lpwstr>
  </property>
  <property fmtid="{D5CDD505-2E9C-101B-9397-08002B2CF9AE}" pid="68" name="x1ye=157">
    <vt:lpwstr>ImlXWsioDo0caEsA0ad8MkaqfUS6KzYWubYOJLBkV52oL5efUs0H6pc/rWmBS0Vol3uQC7kdAzY/94Iz7qUxCnrUlX94O60Lc3x30Q+3VHJyWCr2q2L4yuqXLtPlL72omAU+UOTd7s3DMtlk0Priy5pBO7yyHIygqqhXAicdD8Ag+DCu/+sH8FPfniQ0rLuzblvGcjLJX207SyLDa6Wy1c9j8cg7H8LSmFYR/ewX9nVSQeqZAbcX3q0axgQZy4M</vt:lpwstr>
  </property>
  <property fmtid="{D5CDD505-2E9C-101B-9397-08002B2CF9AE}" pid="69" name="x1ye=158">
    <vt:lpwstr>l30fxtJGYogeUr3tAf1BWnhRRYytiQ/AcVBpCPvLPd0bZzDkKq3hpW0xMDXd90Os1DrdTvczO3czLoMuUFve8J1Zcz12Fid28aiSNXKbDYDO8EeGEllU+NIN9QJZsQyNNrTRMG3LMw/uAgKUMESUbKPN2oSh5cnGLWssWYg7Y0X4i8GaBwxDWqaqVW92DfYRGOekILSQ8Np6crHtJ9E7E2ELv001+I0vWb5CRLCr2PoZQJPfkAQLidn91w95WqJ</vt:lpwstr>
  </property>
  <property fmtid="{D5CDD505-2E9C-101B-9397-08002B2CF9AE}" pid="70" name="x1ye=159">
    <vt:lpwstr>Kx49vvZCfUVza7j1j2tbBGB/M86V+/b6F3PQ6UAJr+iIo/bwYkGlJpJnLgHOCA8aFG3yivbQTD3prBe5YkcBnKenn0OZOuKCar6GvdmAJkEtWFI7FLuI9YHpr/3EYw5GgU/UiOdZQIFlnVxXMSNxFGtPpgp6BPmZmg0SirD3xsY7ukH37qUPtdKNr2Np4FUanWxKBQwzD74/Tg/ZVedvqmTG75aY79S4PMxM05YmuqBQoSoaWKcgBxOtNaPZRh+</vt:lpwstr>
  </property>
  <property fmtid="{D5CDD505-2E9C-101B-9397-08002B2CF9AE}" pid="71" name="x1ye=16">
    <vt:lpwstr>O6xqUe3miU6GjHee7Hh5j4SHZBkC1M2xvZCH3CL6UU6rKM64Y9qA5GWrDZSn8LLe+ClqAhWYhnfsmjBjumoRRcpqlU8NyubGHEe9fRdBxAqxzgK/dSqQuWcly8Z7kJx9habinkVf66+IIOX+e4+XFtJ6EVVUvIbtg2hr44hCN/YAgFbZg44Pu6hp5SJqjk6YoD7LwFr0sPu3dEHWs05bA5bPIEOImxGEE07KDCmfUU3FX4GihymbWhaPKoVm7ly</vt:lpwstr>
  </property>
  <property fmtid="{D5CDD505-2E9C-101B-9397-08002B2CF9AE}" pid="72" name="x1ye=160">
    <vt:lpwstr>qNJP8kCc+BJlUjL6fG9bJmYjL08VKWpqzMH63kLBs/52r2AdZ9qE5WahGydswlJkD0J221KcAe6gCfOpiADy/QvxEdQnyD3FA0EW3NA8ITKAQxVQP9N2RG3rf1/1zqivdypp9MDgM68s0lvEiWFpX4VU48oHvu+QXfHu0MqDHJ2gZ1L5c1oLM4/xwQPjoav0Ym3r6f8G0iRy72nBWR4DEN5LggdHhFQ9Ql0p+id+3FUVeK+/csduh5N5zNqEKC0</vt:lpwstr>
  </property>
  <property fmtid="{D5CDD505-2E9C-101B-9397-08002B2CF9AE}" pid="73" name="x1ye=161">
    <vt:lpwstr>gEe2WpxvDR1W2R6nR8ArElrxZZmpjgj7KvonfppfGGkKvi7mCXOTXic1yPnZdUPXKVtl+yVlzydrVZyB4UbXZhfHHZO9ak1tMZLECmsh59IlPMsiQIdhMtsCm/q7z05A3hz3bjmK1ERqwFediKGGxkVaqIr8aVJzxtxz/rEPu4yhyd1PKvWrum0dW9EMBj8fdafeoFHeGE8tTZIdIYhOpvP1Cqt3y76J3h9oTNI73U9MqqYlHfb6XtfSDyqylym</vt:lpwstr>
  </property>
  <property fmtid="{D5CDD505-2E9C-101B-9397-08002B2CF9AE}" pid="74" name="x1ye=162">
    <vt:lpwstr>GvTOlENrweA0LA0J+ccerueeXN1U45uPWfAGd4igD+Zarzm4efGpP8H8KUvKJGTuBdP+2inQ19lV5SOXm4BwJBJFaOgu994hTj3MO4nJXP6b57cr8dP6j7zaZDr4fE4L6fKkcrXI8SHzFNbYQJziuqnwbrev5sO3e0DgbN/BeppAhy5geiXSHBjWF32MV9XDJuf85zeo6m+5wjydM1o6jOeFRhoA/eXd0TfXi96ZkZ5Wwtr+H1g9cqWrf0HuLDy</vt:lpwstr>
  </property>
  <property fmtid="{D5CDD505-2E9C-101B-9397-08002B2CF9AE}" pid="75" name="x1ye=163">
    <vt:lpwstr>53m2hqU+pEX0royiA0xObVXMa3kZXcAK+M1UYSlRZxsGtDvSUt+/ItypcDCWomvGRhG7kNqybgXRaqSLF2valsdQgWniTAYRXFNvv7cI+lkn5thbG1rS/78ipsqVOfVNgJjcncDswq5RjPXjz8vT28ikvmr/pZsEbiGEKboWiIxdDXztNZcCmoznoCisQXhcaTjuzbujyTCt+MJPWqxTwL217UzOKMvIi0vaPq3FyXNiP0M629TdV3j1oMUrgkr</vt:lpwstr>
  </property>
  <property fmtid="{D5CDD505-2E9C-101B-9397-08002B2CF9AE}" pid="76" name="x1ye=164">
    <vt:lpwstr>XcfYg+zv5wgY5/fsy6rdKzwYMGqbgBp1oCposIXQ3Vl1K6ZU4t8LIBPZA1M62CFS6j0jBCaoZGEQz55f7TaGGskqlP3dDNV1qjRG5sF0G/HxhLQtn9ZmeP3h64hssHo81tAWjmbyWzb83mTUo+1ZdD4tYJlo8NJmKYn7/YYfSEU61qPct6Kw/Io+xzVSOC+AJTYMb0gAhFU8Ed+rRgKZIJlMd0I8XCtZvz3XjAIhmcuQGqliVOq7Eqx9XTiAaC1</vt:lpwstr>
  </property>
  <property fmtid="{D5CDD505-2E9C-101B-9397-08002B2CF9AE}" pid="77" name="x1ye=165">
    <vt:lpwstr>0lD3/++rET5NzlM8A50shjSWy03dHGK1ukD48eGQTrau7665yPLmjJqz0J8CGvnpnxMq30xoR5K4z3VO3KFY0E87s63DT8V7gu6b96V19mGY3UBznUE0t46ag0Xg9Mczfk8KsxmKYw5/IFWMzUdn49qNA4Hq0CuKWNeWExolWHqqXjx+XRCfLyEzi8U6DpsX+BbTPzXacb8sp08TWrTF51Sz1S3cM4cbjDVZF6jT2Ou+0OuIQ2Xr++lBHTr7Ukm</vt:lpwstr>
  </property>
  <property fmtid="{D5CDD505-2E9C-101B-9397-08002B2CF9AE}" pid="78" name="x1ye=166">
    <vt:lpwstr>sp/mEDNRjKoppfrt16LmC2Gz7HFD61XffYRicyGCcb+vbz1EeELz2xefvcy6EWj+0I2u42z0HpkB/r2pci98Qe2ICL9846vj8D+rriDatrildvGeEbGIritwYCIJ7B5FqILmWq1PJlJz4XU91RB0AGzTYoT87i9dmk/bWT+bOmrkJFd0wxG+ZXCUqEXDuHOqv2DFTz0WFbHB/O3p3BujlZKBRe1KcSiMjz64dF41FjC60bNegJtO8XR+wdrGdTA</vt:lpwstr>
  </property>
  <property fmtid="{D5CDD505-2E9C-101B-9397-08002B2CF9AE}" pid="79" name="x1ye=167">
    <vt:lpwstr>ksYIeezmT6ZZW8VQMtFHolUtKFE9MKJiPFtqKMJC+9jYNIM4YnFx5uAHnVwtimG2i/i3/B5RZPjPHzNXxceeYtA/OMCq4U5PSnN45JP9BITHYQJ/AxOJhJTgIDMSDLWmyXUBLtrkRGb60X7tiO6rBtqAhfvRwaDnPpPyTLRnU2Fwj2AgVGLW/rKJVUQhWNQIskiXiclCMImIsdbm/jq7UOW0AOv6oXcHqaCf9f0vLgtJzSnalaxH/U9Ya3F4Jbq</vt:lpwstr>
  </property>
  <property fmtid="{D5CDD505-2E9C-101B-9397-08002B2CF9AE}" pid="80" name="x1ye=168">
    <vt:lpwstr>9z5k/ZFJrkE4F3vDGVLXLTKWhebLT3RPHQ3Izyu1Gh5/c+y+XxgNR8LdPQbi8IgOmiSvOmWIYkdbBQtP2ufPJ+BXqVAXgUorBafI/FDpgLy1bWPWFQS8+BpSHcyDIsq25ozeuYLFwvwYAw58Dqbid8BRP0q4j4fYOtTrgxav3z61NMKOh1z2mmyZQsZJfMZtPzwV0AT+6ahOlr7S9xcl4RVTFoXwfM9xSQYxHP7zwC6G4H1n9vaKj9ak7A1y8a7</vt:lpwstr>
  </property>
  <property fmtid="{D5CDD505-2E9C-101B-9397-08002B2CF9AE}" pid="81" name="x1ye=169">
    <vt:lpwstr>6fczvi2Xooe8CxyjtfSv5KLUcLY6hzkGTbu8jsMKT2sDnQnA1qZ675j8za4+NV0i5Q24GSqBgkn7esnlTTk85mAZdIxZygukGyUjBk4ojo7HdQQPE2tURX6Kwv+ew+klp08ZO/c0qX6L00v46cdFAsp2Vn3nmcc9yRcF61wKh0ubP2IWioGAu8alCS0S3tVLyCQQIJcF4BjEXP9mDIU0WWLwZbynTOq5z48SxCddg4ejzcYVRPaJ9uCtEoPDiGH</vt:lpwstr>
  </property>
  <property fmtid="{D5CDD505-2E9C-101B-9397-08002B2CF9AE}" pid="82" name="x1ye=17">
    <vt:lpwstr>o6Q2s9i9NNB7MfdmQc9e1AmDlcksw7zW5ljiSZCVbV52/MNMJRTgbj9GX27U60AumWG4P2+NEA/UyTjsjmcRIu3XCh8kLhFPRwHroqlLt+wkOYXR7m7ivYHLuzPq3at91OnMNhYYL/MbMgQZi1PsMXIN+lF1pstPkZLNHW03Uata+H0QS/87f0IpXVOFEw0jJuKC4K/y4IUEyhWDEsC6VQR1TYHYPG0fDZBB1ty4cIbYnaZHAakt2QyIEDgsR1W</vt:lpwstr>
  </property>
  <property fmtid="{D5CDD505-2E9C-101B-9397-08002B2CF9AE}" pid="83" name="x1ye=170">
    <vt:lpwstr>COR2B8OKPL6mDBJAzaRIVaXbhUXdmyipHRyTpUMUD8GORlJTLP4bw1/EF+OXcvpINR9YKVGGY9w5ddo3eBRk1ZioKT/QKVDAeVJTD174Nd/QZue3uiLMux2m8m7/GnaJVq/HBW4GY6x/kRNTmFaQfGanPJ9udw3ibMbYyWXb8iRE39ZvEc62rfqekKVdXliMvz8CwODb9vsLyJh5YJsKlkCDDQ7ZIAYUP+ngB9RKYUDbzHemulQQKidOK0TqDYM</vt:lpwstr>
  </property>
  <property fmtid="{D5CDD505-2E9C-101B-9397-08002B2CF9AE}" pid="84" name="x1ye=171">
    <vt:lpwstr>VcSk78Th396jBKdpBCl1puJxrK5Wq8Lpsu1qHY9IzJk8kaJf66Qjqhg28HCd68AZeKWArwSmbCY0lpl7IPdngYdWraOGPuje9+5eLpXg3ySg19PDYzvdDFmNLozRth5QTia1jOSz03SwdDRp+yk+E+Fxde5epPGuwA2yPZb5uRykmGM5bdXH17Xf4XTYPgfQs22Wr3+FUlfQVi39Nh/sleQ87ARM8n5TSO97ru8brguo5i5PjN/ztEeRyQwOCha</vt:lpwstr>
  </property>
  <property fmtid="{D5CDD505-2E9C-101B-9397-08002B2CF9AE}" pid="85" name="x1ye=172">
    <vt:lpwstr>pYmuhLDK+DeMpB0p4U2NDP0GDxJzohOomtQcqveOcfhGDjjgB+zj7Ro09/jYXGVCzsq30KwBwugv1Qdwcs/rqNjW5ycrIPQ53BepusCPBummPl6spmDAU/Pu/9wbFvpI5KxjTb7wbdz1FS8vplEeKNyDmqrMk5xFybcz+1Ic6ei7VQ1dLDwd6QSjrSKksBoyA6muNde8/+VGBXo5VM+g1PTAi2pSweEypJE3YIDzg31v1rWQTUf2GseO39J35SN</vt:lpwstr>
  </property>
  <property fmtid="{D5CDD505-2E9C-101B-9397-08002B2CF9AE}" pid="86" name="x1ye=173">
    <vt:lpwstr>QIBvILNgRIwrN6zxisIn3XWECWfAEH0wjgQFcs8C9nm9reSbRtuyPfAczsgOB1wHcotVgR+N6uJ579s/vk6gjGslyR/YS5giAHxONDq9cZkGeFuCgu38F/3NrsElTYaiKCN6GRGm9zIVfrpAv8fAPbXTdTyCrAAA=</vt:lpwstr>
  </property>
  <property fmtid="{D5CDD505-2E9C-101B-9397-08002B2CF9AE}" pid="87" name="x1ye=18">
    <vt:lpwstr>GAIPCdWeiwoPR0tgq5x9cEm8Gnp2+BuFbUw5ReQAFSOC6N8ARm3RAA89KELyMV6l+dHwwhDNzm86sFNzbqwlZqPo84rH2KTo7xk8EMdrgX/YP6djx3n2j5jOPOUrWFHLkxGVOefpqzVisoASS156LUy7tKKW8ln4csziGsmnVFwZmxBVx/gKui18kfVOIFKAzC92cqhfe9Ci0ZeJv1Gny7HVx/fidfMty2e/F0SIBS3Oh1KfR+eFLsVwWGxklPt</vt:lpwstr>
  </property>
  <property fmtid="{D5CDD505-2E9C-101B-9397-08002B2CF9AE}" pid="88" name="x1ye=19">
    <vt:lpwstr>sojlJ8KPrTpG+cEZ8Mbu2XIeOD8e9N9uH4/QIjJz+32plMmn2Gskcu+rJ9ygHR3FqJonpkkRiaOhM+LcEPKBS4QqEZiMC5Q1JHPBNtbAnaAi0wqm7/oUTqCgqp+CvF8j5JARDe5+kliA/gm9mNCEdVtmuzjn00RBpNw7mEqelFfCqZ91YCGWmNJix7C0B0ifJ69x/IWmq+edjYBkF1cbHxVXMCTEGDn8GbauS9RO+Z4VRcTMGrjrXBQLBX3cRj/</vt:lpwstr>
  </property>
  <property fmtid="{D5CDD505-2E9C-101B-9397-08002B2CF9AE}" pid="89" name="x1ye=2">
    <vt:lpwstr>CK/YB+l5f5Bvncn2Dn9HnAq46B4/jhHZSctcSM9UbICCcNq9La7PFDFWnc0QzOyDnRcneH8Xdf9mYiKWzed6iMN1VNUHaq2cOk+09aRf1Ia/qs683UdJnNBoo0Kwd3gZmFVqeCLpUScCbS3N9xflbjhUturI4Y8UsaXQ6I2SFjv4QcwWlk2diZZEMMOPUu0FEwH4D0N2ph5YXRwQI7UNw6sn4Gy8foMg/ADAxsTix30GGz7caxZ4mkdSKSbBfyW</vt:lpwstr>
  </property>
  <property fmtid="{D5CDD505-2E9C-101B-9397-08002B2CF9AE}" pid="90" name="x1ye=20">
    <vt:lpwstr>yh83Try90GPd5WdOtXYNszKQLHh9PpbROLLtHEYMqjbQtA8FNs1B9V8lU6/D2khdu4DEI/MI65KD7t4Fbzo5bfnTOjhegHXlp426y77syoavYb8HRrtYFwDPfV7RBmCH0eYMJOqfjFxh/dK33/CRDixJUPHKWL5tCbHswWaL8+vJ5voqsFEhJpsGyKvh+7oGa3+/KFdIy04a9hk/D08rdqxNn1+1Tqy5gA9anNPn5cGH1bH4EYNNy+2ILzU4IeD</vt:lpwstr>
  </property>
  <property fmtid="{D5CDD505-2E9C-101B-9397-08002B2CF9AE}" pid="91" name="x1ye=21">
    <vt:lpwstr>CA27qORfJql1lCanC4p8vpqFM/vpkQtnNp/A4JocjCvpO/mcqX1475/1r6iLl816I6h7rvcoJG2dNn8uXxMaQmTNmZ4SG+Gg41v1UYGEroXl2w1vtQdAUVd0+KVgGJiGw9L2Pvakm3pb9JAcpRN1+Zw10W/rzPBFcAsC2ts32gT5PBXaqd8P3pdjW9qp0/qnH1uoq2IgFgzP6cqutjRnFM84ibipr3X64018JiJQ8zvn+XAekPd/KNPgrfS4u2k</vt:lpwstr>
  </property>
  <property fmtid="{D5CDD505-2E9C-101B-9397-08002B2CF9AE}" pid="92" name="x1ye=22">
    <vt:lpwstr>mkaWDLMIf7hWDljL/QjNl2P0eOoHKrhC15ouZxayEcSTmXNSPvIwD6T4oj8yYjadS0dgXFXmtqj7lpo0y+UnjMNXJuE4zv/HA4pOMy2DakB97gRDTv9YauXG30X8qrF/6rM+ZSVzjkkw0UQSY43NgwQp9d7Pw1wm1BF+C+uKTPs+ATBNJ5UsrtDm9PPGjLYHyrlvRpF3CfC4CxxMkf/ZVB4KVaA92Jc7NTMw/wM2dxodrbtil+xMe88/v1my5dL</vt:lpwstr>
  </property>
  <property fmtid="{D5CDD505-2E9C-101B-9397-08002B2CF9AE}" pid="93" name="x1ye=23">
    <vt:lpwstr>1suRi64vZeVQf5bx+pqG3gJseeJIjYdmulsYB/2vY4OhcnvUWQBh+uNsrLm78fUlqGbUh+ITjta9vyxlxRyHic/eTN3/EW/VgGk48QmkgvIFWUSDR3x0jJxugnrxQbp1gbrF5iadpz39FRbRl8Iu6FOBbi6B4Tf4Czhvjblwjha44T0i3bJzPARbgkmM3pBBdk8UHBt6MHrCX9oPkMCXYxyVHW/WMlAfcGFTuy0t20W+yuRYSYLwbdbKEL3itCs</vt:lpwstr>
  </property>
  <property fmtid="{D5CDD505-2E9C-101B-9397-08002B2CF9AE}" pid="94" name="x1ye=24">
    <vt:lpwstr>67CtBucj0mJH9Su+4eVEDfUDDi/DluchIdp3qq+hPpTKWbgjcXgQTPjUaANl45KIa0V2x6L3Q6kK/nj8h7Z/vLfeoymEj8hjVK+oSFx53IUrmfTknJdD3MFojLC/BPRKzADCkSiVa82gzVhjWuov7ZQeIfwSR5kHpvxxouPSdNgXv1l1z/baKu0edmGrNkzV6W+sGBVK76jHlm+sPxRb+lWdGQPt0OSHEj3mp65/IFV/Mu9W1F/ieC26CucaMRs</vt:lpwstr>
  </property>
  <property fmtid="{D5CDD505-2E9C-101B-9397-08002B2CF9AE}" pid="95" name="x1ye=25">
    <vt:lpwstr>92WX54yOIgPAZBoiHB3ixU1s8w6EzjlqfGAtimD9u9Khncj+eIizOOq7G0xIdFOpYI3PDsTdE5L19z8H8luP9jxeyjbLD9UYkA3njzPfRgGYzlc89jn5+cy3p9jL7+E8z3zcVB8pBreWn6Pd3T08LO5sIK2p796BvFeSl+Kop/DR5YofARIgQb89Qeh8J1cVPFxC6CFjVVz7kHzh+X5KBoaB4uM4QG40jRj/MRrLNj+8nLfMzbXC5C5npjPkgOV</vt:lpwstr>
  </property>
  <property fmtid="{D5CDD505-2E9C-101B-9397-08002B2CF9AE}" pid="96" name="x1ye=26">
    <vt:lpwstr>pLpLzg85p+VBdy4Z5uL2eLq31lvb2cNZRx/2eKyrQ+z5HKd4OJJfrsDDk1nTAywze/wBdNcOx74uuGsk76YOBZjsmwoGu5fS0sdX7J5CCBfMS6PpdzFXPLqKUGj1IvNcVbSvsMBgpm7dg39p6sliB37J8UySofFVXDvSIf9nCJclNA79P17k/dagb58O9AXr98Rz+jc5SUiPmNg+HnRC365Fw4TLN82tNxCOWfgKGM9Wu12WQu3+bsgYaUgi43Y</vt:lpwstr>
  </property>
  <property fmtid="{D5CDD505-2E9C-101B-9397-08002B2CF9AE}" pid="97" name="x1ye=27">
    <vt:lpwstr>tPSUcsGeFxGzN/hB8a0CYr6Jj/dN27TUPiT0CbAUVrqycDTjN4JrVzrrI9vcLYF+ADz42LxN2wq5U/QB1U0Bpndq48PPz0G+13qvCuENQGmjYmvpRBjwbzFOYd2bViKBqwEMTr2kel0jTggq5K7voLVBvbq2ziP4KbI1OjZFMqSb17b53Nujt4eSgEWQe3yrwv7Yzq3YgutKsrfmB11vaZy8Z0yPldUPPISWRvLvyaaEEUytjSKRnKPabsh3cw6</vt:lpwstr>
  </property>
  <property fmtid="{D5CDD505-2E9C-101B-9397-08002B2CF9AE}" pid="98" name="x1ye=28">
    <vt:lpwstr>dC8FKHVk0B7dcuD3Ie+J2rgQ7FKmhXVuDHggRegzVELgx9as9rQ+9AP5bD+D7XKdSM5lxhc0tqdRoA6j84eCqkvcxQxhCW6VEHAMlFhs3YaQvrngEFsBGLZ1cAeu/Chxie25oWPKGSH9Zg+Ko2LFqvzAybAA0FvpcVvcQoco2aXcTtlESRx0M4NkgoRlodNVaDBmRBDfjzEvw7pD70CkA1vVAuPvoPuOQc5B0qYgSvc2emtkkLrOi3FT+Y+aWuQ</vt:lpwstr>
  </property>
  <property fmtid="{D5CDD505-2E9C-101B-9397-08002B2CF9AE}" pid="99" name="x1ye=29">
    <vt:lpwstr>L5aMIMqybuakgk/7yYPZPn44046/ytw6c0KTQ6Z0Zqti4zJ+v/F1T92q7LGf40GhcX32xF0kB8pJKVYJmdGgeOncHNKwNLGf95PCdfu7etRalYSGUnBqHnt1qdpk/AHOqlDnOCI+kYDDp5EDy0nx9kq3qE/PmGoT7AM5JAeM2Y+vyzK2Nl4QpH88gqt6pAMIT03X78rZnlENY3LTsFfRJOfWWHBBumwPcs1Nuw3Pajv//W5FHj1ab355tqHQf9U</vt:lpwstr>
  </property>
  <property fmtid="{D5CDD505-2E9C-101B-9397-08002B2CF9AE}" pid="100" name="x1ye=3">
    <vt:lpwstr>9D1jDyjoMwzJMVarCjoq0vvKrAG6l0TUyAzpSoei4HEkjdbdlkymZuKbpq+uaLEbju8b7ZsImwzY4w+zZRfBZkw8MJJFhVLYGz2DZovAgTqZPEtPpX/MaWkzmJFI2Cuo7oaLcgjgSeZsz8h76uEfyGVOAG6AtYiOAkXalhuS1kGJFN9xWumvWGB6L83E2DjNm85GLiJHCiW7KV0WH0nYsGe0nYmixffPqlrKHsU1kMGVddsON5L/rvYvb7IyCCZ</vt:lpwstr>
  </property>
  <property fmtid="{D5CDD505-2E9C-101B-9397-08002B2CF9AE}" pid="101" name="x1ye=30">
    <vt:lpwstr>cZRHqfJbY0B+vM6Py4Ct+YiCm2qN/e6PnQRETH5JqkyiSK/u5gvWKXke4FSHegQgS5S14gGPUuMC9ZwueU2Kj+a6seS9Z5E4TWE2T923X6TMCsQFLu5XCGd3nzii3mqR8fhWo9igq4QrDel3dYdbKHA+z1rgGi7ZJJKzfovBG2oZxXNcBgzHI6PKiXuwoAofilspaPRAUhy6M3on9aD1gOI9KsdvpbqFePgwBPM6SVFSksKQ97cKbBbJXm7jgN1</vt:lpwstr>
  </property>
  <property fmtid="{D5CDD505-2E9C-101B-9397-08002B2CF9AE}" pid="102" name="x1ye=31">
    <vt:lpwstr>ncjJnbSGut2rjN80urE77lIGJFlszCki8SE8ljpp0+jcu3QfHQ1MDAEUYjctqgukcWc5uaYUyZhw3+yJBTs5UDvXeCBUcxsJDbtdReKVl+pEXie9xX5qdLfXkKcLdZQvlf5Oy53gF/EDyIun58JjW+JhbEDk5oo+rK3LgVCWvLPRLkPuQv3q/UvyMJE2hECp6nF22NQHeVrI3Zlw50bC3vkCYeNR1L4y/g8tWC2KTWPAqZYuG9x3605gM2CcN9Q</vt:lpwstr>
  </property>
  <property fmtid="{D5CDD505-2E9C-101B-9397-08002B2CF9AE}" pid="103" name="x1ye=32">
    <vt:lpwstr>J4+h3g7bEvMoiRtq8IGJ4gpVscUgyQ/O4AMMH7pgoL798uhv8z/JKIr4WEnZHs/1/t1zqTnJ5CMrVszBMyovGa6gQAnR9f7Tlxt0XGVTk7w2MR1VYIad0yYamh6Tbpvo6OSMu6fjrZ8ngehgTtym3Y5DfcFFTuHXEs3xV9cD0G9jR7JQAKqCaPvc3X9/Utb7JPYymZd1xMpp1sEC8Cib21438ON1DM3PgLthNkBhf1/8tn4gtfxnG3FrHWDIFJ8</vt:lpwstr>
  </property>
  <property fmtid="{D5CDD505-2E9C-101B-9397-08002B2CF9AE}" pid="104" name="x1ye=33">
    <vt:lpwstr>loWUoPw4dJwb39zgnzjMDqkNfueFs5wGP7FS/RYydvKgOCyTOJmqW30OazKC9VE2NLDXKMUMqBydN4VsMxh8q3Ko0nrTtX1/X/PGXMMkcO0fXLitXYmdmhVBLqkFmhDy0a0v5laismYjzQff88LzqN4z5LD9hmGnboQOyn7XXP+THypFkhoVlQ2Ntgdmc7LP/CfEvf2ZfYATedhafc+zzy7TgPLdFbh6PuVfsEqtz5P2eJpNf+ckE+/PEZY13aR</vt:lpwstr>
  </property>
  <property fmtid="{D5CDD505-2E9C-101B-9397-08002B2CF9AE}" pid="105" name="x1ye=34">
    <vt:lpwstr>tM7N53SDDfB0/GCgiFRm4tleR/mN4ZwYYPQoiJdSPMWckzPoSRVjfVtOHiZXfUpeE5PT/Jlsb0EspoP23gp3x4ehzhVEl2L01EYEqzsu6v2D6y3MT9/kY4LCsPiNucGe4AobKtLeDwparc72pNym6NUH7xsPAKartn5KQ6smwyarVYUnPg0XnRdrhlP4+M8ytt+/ZbiKWGMKUmnBdxvuKy/VLQWMs2+mEdoupf/uGs8tuqViLyPfYh/dxvDc2M5</vt:lpwstr>
  </property>
  <property fmtid="{D5CDD505-2E9C-101B-9397-08002B2CF9AE}" pid="106" name="x1ye=35">
    <vt:lpwstr>L2UkT47tDiCsXHjbPoXFVWUlgju7WLgTTMX1LzOi0zEzTZmJcr0hbqWXUEWV72aLYoOJnh2wijUGGx5AcPoa1DadCW+RMQvvXvNIY9x4eMeeKazEH0WTin2gxCmwl/y3A34gDZ9xW/nfhJ/5nu1q6Fa8TAUJGJfxlV/kJ+yH8wXJFTh4BQu+9pky+yU/oSOVKWgU4sesGLZGiyMNCWy1vensMX+4EtU9UlABe7TH/PNrPzVCa373kg91z6TAk1g</vt:lpwstr>
  </property>
  <property fmtid="{D5CDD505-2E9C-101B-9397-08002B2CF9AE}" pid="107" name="x1ye=36">
    <vt:lpwstr>atBSHGjew1U7XaYv8fV7xg0oBYf0DpR83ZZ2njZEdrQVS0cSl4gHVBDQvbtOOVw9NAhdg3QByRabHM9v6EmqthQO/R4l3YNWaHjcyqUU1420F30ieKip9f3xJc5ttjY0uMT/YlYP698W7r1cSs4nhGIeRpgwCIGh3dRz2EtxKJaa+1nI4assn2NUJ9AOP/auU5+bJI533gzO9U24LN49sUp6O7+icvh6lpPtIQbgE2JFFg03p4myuAyW89PW1ci</vt:lpwstr>
  </property>
  <property fmtid="{D5CDD505-2E9C-101B-9397-08002B2CF9AE}" pid="108" name="x1ye=37">
    <vt:lpwstr>dvzXS5I+HUhZ6/ISliFa1jcySvQpCtpe9apWZyHh+SAhOWH/NceWyTeakKn20pOHGGO/tjGilGz51ztJLjEAtFjbD7dNgnz1ggi6+uMfGsh2D2uLVGEkaemsFhIOVpxpx1ar2WKheBDlQqg/6cnxhu9DFEAHBxWEOJnXvDFaAxqJLt9Z9DgT7MMcIPKyqe63gabQmrutPh1L9F1nOl+2Vs2i58TMYV4n/PMxGjs+FjLBq5gs5+O78+o8MXkLkjH</vt:lpwstr>
  </property>
  <property fmtid="{D5CDD505-2E9C-101B-9397-08002B2CF9AE}" pid="109" name="x1ye=38">
    <vt:lpwstr>FnY3MU6lDuxvnM8ftcHSjNjwdhKymyuJyMpXN3vPeEFqW1+MKXQ7pImshmdNurZMKPA7F9eu3Io3bEKTDLD9TINtrLs+7kc8YjIClosPbcVv+dtyimmSvL7Y8v0UQQI1y+kjUCe09U4I9W/+JT0YxQVjSMZUaXymPepQiKf35FoKvglV/d95cJZu19/XdxuA/dE7mh4lbndr7qxVlBvWRf5xrwvTnH0olhiURNlB7upBoOD3z/2wnEYs/4WvjDH</vt:lpwstr>
  </property>
  <property fmtid="{D5CDD505-2E9C-101B-9397-08002B2CF9AE}" pid="110" name="x1ye=39">
    <vt:lpwstr>Uc0OQBHAdQWy8baB916Kpx3VC3bbpdh+IiTKTcyvMfLEnVCBUf0g4/0h5Ex5BdgLDPxJEmrOWg7J1fTBE7d849P04C/YBcWgfFFgBeDa8mHL54WMZxEi8FLzhfKqjMb6ITMBVADhU++aCNiYcidb00Oo8SoNE+eRM+Yt7cV8t5FQH32afrgnZDne9lnEyYE7c83r1x58NWyCD35eSr5cybpC9FggqpMOmcQSx7oOwM+pNZ9MEM1jYF1ZUAit4Jn</vt:lpwstr>
  </property>
  <property fmtid="{D5CDD505-2E9C-101B-9397-08002B2CF9AE}" pid="111" name="x1ye=4">
    <vt:lpwstr>REsak0IrulplDpbVLNm3rxX6dxzLo+RGWdFrGFC9I3g67GAQ3IlsbsS8i7HRS5vWoyaHNtIDLrEn/vrh5AWV8jchaIqv1UN1JdUGcFi0ROgM5SIQFx2PGFZX5vmxF7hutiypyONRJZnaL/zxD4NDx/6cTTMTA9T6yFgMcql0ERzAMA6i2DJkt+HU5eh3/eDIx4ZBKWHRW5jMueH73UgRC5JC8rgb3tq4nT/wAviiAqT3XKXcJOoCMFleYr7PUXS</vt:lpwstr>
  </property>
  <property fmtid="{D5CDD505-2E9C-101B-9397-08002B2CF9AE}" pid="112" name="x1ye=40">
    <vt:lpwstr>svHWgqyrXqgSl8A8ELlellh3K6yXal6TuzNAoECc81Q6fyyHhmN5j8aOq9Txi8oD7gBtqImwdKYNMKepaO4QdFu1F3oSaGKE/1n7FKbAhdvpK2mHTTeUVRNEbSJTAb5Sk/AcNToutHf91lfy+xwaLUBsrYye3eYQ8LEu2zMP3aIpHyvAy4892nzPS08jyB8qDW8ILAmUuw++ODEfVngtNsvHqbqi17YacIJ+AeBuzOVDLT+iJHjL+NVIan8Aum/</vt:lpwstr>
  </property>
  <property fmtid="{D5CDD505-2E9C-101B-9397-08002B2CF9AE}" pid="113" name="x1ye=41">
    <vt:lpwstr>hGlvBoC5MbRJgddP5/RutqYqRC/Fx40//ZZI5o2fqGcIPrqzrbsxyANYGT/zmGQ+ObZOO5icBJtfdWw2TJAAa6O4PNNhioTnw3kYUA+2wFZch6ujSuNdmcqmsASj3+4R5veZhQhgv4LygNvPt1vqA1on9eyHgdjueUkXFDrblZ2XiRRAtUX2ffFsmB9optNW8vs0Jl1bFFYVSZibLch3RgbxxaWBcRramnMhjXNWd97zfI5jN0VuMPtqjncMgtZ</vt:lpwstr>
  </property>
  <property fmtid="{D5CDD505-2E9C-101B-9397-08002B2CF9AE}" pid="114" name="x1ye=42">
    <vt:lpwstr>zGQyrUSf6BS+lHHgd502fzHKRXml4bYBXroznb8o28d503iurLCU6M4ESffvC+MMHKYG2h6UjvKiSBCI1r4idVMi72FeCqy1w9kBERDPWV0jvpLrw89k5wlbQhiI7Js7qCXvMWgui1vZcWD7HyBNIvCO50AD19pe5rtIoIJaX2/qwhZAP9KRFDBpW/FI6hPq75/vgs8mFMP1zqKOZnWmM1aCrZ7avUCf10D4B46XGMGDnI4wnZ3ogQ92N2vwnjd</vt:lpwstr>
  </property>
  <property fmtid="{D5CDD505-2E9C-101B-9397-08002B2CF9AE}" pid="115" name="x1ye=43">
    <vt:lpwstr>lLKkyfbXmbP/qgfqLPw0/Gwm+Fb6L6WS05rSEEw15hvkLKpBb4R8ZTw1kFz5WF9oRQqsg2v8iOIZ7VzZssdoUvUwKfJb/hlgXzSZP56+tpPWFHwbdUv519JmpQVCjtFdG9lYir/lYcabimqZ3PIExRijgDyDRu8WmR40TEx055WyWiOCtpNFthoWixy8dwuHW5L9kTSRfScBXzdO26j/6xEzfGmn1vgmg72qMuONGJ2XexU8gAE2BzJotYmvNDW</vt:lpwstr>
  </property>
  <property fmtid="{D5CDD505-2E9C-101B-9397-08002B2CF9AE}" pid="116" name="x1ye=44">
    <vt:lpwstr>OJ7XonojEH8ixr9bUeXhtSxfojoONPWnVfa5d9vwjsxL6Ps7wpFrpkX60R22jTuDQC2vm3FRH97BGkoXP6Cew6uLV7/r0cwiPuSYfadfgcqbLVwjsthp2AbhsOBrfU4a0qut2ZMTgCdOhrNs4R8utcEbVqb7Eu58dAICEwB+amK0WNCdwKLDnqjjuJaOqrZSK+PtRxhR5KNu0WIj3VdmdXq/SmB9ETu3T1L0JOuzC/BGs+p7aNvSnG4iXWF6DbN</vt:lpwstr>
  </property>
  <property fmtid="{D5CDD505-2E9C-101B-9397-08002B2CF9AE}" pid="117" name="x1ye=45">
    <vt:lpwstr>ytHz+E9OvX4SLvBd1u0j2xv52f1Ddg/zxFdCtHDnytgtsNtmlcpo68OJIz7T5krm4Q+14z/KEQokqAJ0Qb9r1xqpUKzNgPRXBnC+pw2pBm84RLBU5DwrKcS/ZvAZXJuufpbQnrMDfI2z5cHRokhRvqinmEH8+FA8EjY59KWMEUvCmRuK7XyzimVAWBZBDGAsUjVYerIRq+A0xJjMNgNY5fR93pg4yXf2Ce3HVrfj4a7xqs/B3a/Kj89OMidX5xe</vt:lpwstr>
  </property>
  <property fmtid="{D5CDD505-2E9C-101B-9397-08002B2CF9AE}" pid="118" name="x1ye=46">
    <vt:lpwstr>c91P5SD6D/FJy2M/fG5PSOv2IFKV1iP5JUxGCQU01fCbEHNI3VzlRyaXbO2x5+MQclT/m3ll6a7kLCIFWFGMRGFhWT6jvX9L/WJyPtI1+q/OcUphFnV+/0zYKLZ/6SbF6rn5KCGoYC03Zh17PVGK3WymNYUVcVPgxsBd2zZY1dTnfpggkqstG1jjBvLmL4YgIMwUhTtIqyFIOt5xH9vksk4z2crFpxprBZB1og+xN57iM8M8J3ATfyTJ7EKOqBO</vt:lpwstr>
  </property>
  <property fmtid="{D5CDD505-2E9C-101B-9397-08002B2CF9AE}" pid="119" name="x1ye=47">
    <vt:lpwstr>GUTNqdRgCj6eiDbd28L7TrIf677dfWJvmgLQXyJNO5h2z5bmWj3J8RljXLl1EnIgsieaKlt0LU/NGK2HjIxTfm5gwDfAlUMb2w4tXFdwxhfDWytBwX+ItVo8krH+57Q9eflFsrX2UVoLPsCG9HEVkrZ2OjqE7Nwz5z3Cg6jdie/MN5ScJJNRcJbRtT3vNnfYfM9lVQJn4xSEqgNXNDJsbiFfUBQjlHVtBbfNhiVutkJrZ0RbfI2JyOUN2vQu5rY</vt:lpwstr>
  </property>
  <property fmtid="{D5CDD505-2E9C-101B-9397-08002B2CF9AE}" pid="120" name="x1ye=48">
    <vt:lpwstr>Risd48tT6Bl/W2Br3oMs6xH/IJ9anhpoh0keMsvdQ7nTMerXBBKI+mpdDOQgaaMKhkLNHSTuAuXij697+hxFtFW+I4VlUo108WcGzMdP/Q/ymM929ienkHNVmKpy5nv2QVUdS/f8t0NLb+KWzLytatPM9bFkGHM/8OJmthejgwhtgIDKwWrDTfxS5IGXnHGSFZei4fH9Dq6mIn7FCfKJgltj57lcpJcEq4T9Tc7fU6ge15fGRsBiIvzZaCBCe9X</vt:lpwstr>
  </property>
  <property fmtid="{D5CDD505-2E9C-101B-9397-08002B2CF9AE}" pid="121" name="x1ye=49">
    <vt:lpwstr>5T1SnQHzLEudI4b5yBljMTC0DU6o0g3lOMBJzxSTJ5Guf+YXKy2r+HPv8zb8TgR5dUop+cLVaQIpz6lBlTi9O7PVgjHpagns45qRS+di4u6icO+Osw11eIK8wvqzUIurHaWvlHGL2W8VAkE1OqZbA4Fc2aEjjt1p7HqnUYoj9OGCcF/7Aoa3Ao1LePF67HhvavfZKBvQCnKIPnviNbi6BSB17RiVeBcbshrJhAh6r6Q7tHwTiWEtag1yjw+elu8</vt:lpwstr>
  </property>
  <property fmtid="{D5CDD505-2E9C-101B-9397-08002B2CF9AE}" pid="122" name="x1ye=5">
    <vt:lpwstr>StiE3XBwhoEkV8YpFGbRWwkfuu6svZM6aA0B77u/mxIsWCM977UUmxmf97iGLxYAdsiig8GIAmTk2TcWQ9Ay70WsKFo6O+S+ul4WOZqGCrfM4KFdvUOFkYOICLrEFJsa9Vx+FxozU2gI/cEtAvh7ceMu0HMKTciY0JITnqbLs8VRf96l0W+kKVrjv5AbpTXUQPO/9xNrUghhJQjMJhn0nhzk3WElUgLa05g6AEeTIrI6Nhls2xuXoSvgelfpgVn</vt:lpwstr>
  </property>
  <property fmtid="{D5CDD505-2E9C-101B-9397-08002B2CF9AE}" pid="123" name="x1ye=50">
    <vt:lpwstr>N7W4SjpOK03gKqpOrb/f1DB57OpmmbiKFFJjUAZb8iemAIeVpGVDG5tKNXosysi+tfgqDZPDFkzJaH1bnzKCqqngu+MEFwPyeCdb0MYDyAef2BjKil35tD+y3gecyB/U/F3Ere1pdkJJjF50XQ8g+N9nDRxqnUKk47K5Dh1k7mM3bEZybFQuL8UbScmWaFws4GQ4x0Ocdd0Iui7o2wNsXA3rWYXX9dlhIg+fECwrZD0cbpzvHmtxrv2dv4uGJlR</vt:lpwstr>
  </property>
  <property fmtid="{D5CDD505-2E9C-101B-9397-08002B2CF9AE}" pid="124" name="x1ye=51">
    <vt:lpwstr>+1E0jjo9KDgKHgE/Cl/Y9xmBSCCfdHXr0HkXywWWP7nWdO4c71H6XfxJA7F6cH3LE8Y02rCkGK13q2F2n9VcWsliki5axBne91eZhhM/73A73fbl7qCnfqjw2oHakzSGuAsrRJpzXHTxuSP4Eh/al3F9tObtEQ9+ZF8sqmsPytBd2Zz1gealD4KNHIgnmnZeNomP7nRL86Pny+5kXuGRTRey02pZJOC0laJl5pAI8wuCcpusJdZMMxiv1XROojZ</vt:lpwstr>
  </property>
  <property fmtid="{D5CDD505-2E9C-101B-9397-08002B2CF9AE}" pid="125" name="x1ye=52">
    <vt:lpwstr>MV5CgCIpwlR+tOf1PeLcEFYBlSEqzfMbJJJFaVhaPLn6uE9uMFRtmLTocW0hW+0+fNUwX8tv0gYHKv4QI2TuL9lw+THxR8llUXZgHzEKQIVkyw8hxhZH0DRLmMQFBh5F1WVOQJYtDJMFsu9H28X3kwGBwJ60VuqWs2vjljYTvIWWRMlqm4T1OALY9/6Fj2tKHD1pM9sG5fOKcfLBWJ5CNuubYhVAVk/S3pjmvUsYFQqz6uzHzkYo3Lc1AJAvJKF</vt:lpwstr>
  </property>
  <property fmtid="{D5CDD505-2E9C-101B-9397-08002B2CF9AE}" pid="126" name="x1ye=53">
    <vt:lpwstr>Qv0otxGdUdHFjKX4cjbFWdHjfVz/wnRsMqMoDkJUujnLVfYoVP7w3DfH1W9qV0YlUs5vS6UU3iHDL5XEP6H0CRQ1HZ6WcOxZnXRdTCyjdVxPvHy3AQXMeObPvGofiPg/BdpOMfos71mGciAOvUDTcP4hM3sbXyMhvsNJnnR2+Ps+nUbICNUsg4KGzuxR0LZYoKeCfflF5cVD0M1v2qScf6YN2W5fQYoogqt8B32oPGZhwzK7VlYAG7FhzlTAFtS</vt:lpwstr>
  </property>
  <property fmtid="{D5CDD505-2E9C-101B-9397-08002B2CF9AE}" pid="127" name="x1ye=54">
    <vt:lpwstr>+v/mDO8/q6+iCIotylM7pMHiTB0yvuGI3CUIV4JzhyhI9lQAeY7DuBBFG3SL2/Vvya/pCQu9DvVRAomQqtQtoeiBU92YjA7PSCe3qDEiDv6RFm75fFXoFH8gW6Q9iDC0V9ai4JVWZ1t0wph9llgS7FifaFd41GoNKQhHlgFSVPfCqSA2iBaWkxgJgjKau4g51ubqfQSGHYr6P6kDR1yxT5ncNeQ4ZkyX4q4/xo1/HUzGksJZx4Whbsl4HG72CpL</vt:lpwstr>
  </property>
  <property fmtid="{D5CDD505-2E9C-101B-9397-08002B2CF9AE}" pid="128" name="x1ye=55">
    <vt:lpwstr>sHEZWDm517TFVv/+O3LmnuJoehY9KuMA2TLiZNOj8A+AytwPzV9gYw7Ja01gm0YDLa4dPhw4qHF/6wADH5K4lr6y7nsL8JfMZ/1xuX1nyh19Uz5PVmvr2yteyjLEfEz8BYpwyt9e7CyUrRrDzQKupXwlNPCx3zwatuDXq1h1CKlRqRhlePuYechrGspS7Tz0O0j/igUlpKhb/jtcigBcUDzW+ZLjgkVQA318OyF7nmf+OWl9cuzR4Y7Hx1rY0Z1</vt:lpwstr>
  </property>
  <property fmtid="{D5CDD505-2E9C-101B-9397-08002B2CF9AE}" pid="129" name="x1ye=56">
    <vt:lpwstr>8QfzrI8XmcrGeUFgDFgx5NgpA2/kEviPx2VWCRFhGHwsxABS0BY3qBSzcjInXadDGWAPYHSod7mrlFhT0Uobx3h0TWt478kGWdLzFyGYflizG3wvQGiXnJDCexELaH9PDIF8FA2yVpOFNQyQH2YRCKhoYazVpGeqGltiY1VzZtcrv2awlFvuiML4UEXxVm4ajDLCWUxJ/gRJtMkG54vrjKDSDS4qRKeXKcQNLs9vhaZ4tlzsLKdsWW203+V5JX+</vt:lpwstr>
  </property>
  <property fmtid="{D5CDD505-2E9C-101B-9397-08002B2CF9AE}" pid="130" name="x1ye=57">
    <vt:lpwstr>2FUiW+Bc6QG5J/PqZcSVVO/90ibzyof7jon1F08uUwtBp8T9MOGLGDas9tcxvoVqobf60AjZ2/TNwoujVwVqpn57HJ9B1O7JpXh2RTWpaZ6ZwzRfYA8iPEVEnUNj+YreSXaa16cOcabDrqmMsIRrrUpzsVNIHKVpQ9t+liGg3HFDKtkq/bX5N1KlpS/WmTwcxUJVD+ekDApZ/zuo5IqSGRP4bvEI0dakNcOYiEMa+Ezhib9YjKpxaVVysCpG3bh</vt:lpwstr>
  </property>
  <property fmtid="{D5CDD505-2E9C-101B-9397-08002B2CF9AE}" pid="131" name="x1ye=58">
    <vt:lpwstr>D6fJKWtepldGnTP4zNUzEOkEwGukqdY2VYEaXzkxK67L1JxjJw5j2YzclmOzfsQWmKQQxuAHlT1+Wahnz1D1pAxKsprXfjsRiQxRywkek19MjhjaG56+fM6hBEihRWZz/bn87LJ39VroUTL5MbaQME/ZROjj48q/TV5t4YWYUUzc17IvYi+rH4WJyPxaQOD0ghnxCtau5wOj1hyIBPDit04Bep6G2fzd/z/lVyHkwQtFV4GdVTwiXBp6jnUcL//</vt:lpwstr>
  </property>
  <property fmtid="{D5CDD505-2E9C-101B-9397-08002B2CF9AE}" pid="132" name="x1ye=59">
    <vt:lpwstr>ltWVott2NtvErH0Jvly66Sdyg4U8xaai0XnClm89YWNqpQcgCSaZ+18myEVndZVSQ0eE1RLr/wGpngN7Q6vd5FH+pjrQOvvFSDOXXWFvW3j3BEugC2lrHEw3UXvjZ46tjxTZuqp+0b0qUZkl4m7ZZEeI2vFpXjBY6QhmnwTwbgxCDa4cujEKJZpMtHCIxJbjAQFSkzqtbw2PwCROh2Qj2sgqoJ8vGQObv0jDuElhwaTOzA9NhEXBCwNIL+sHZh+</vt:lpwstr>
  </property>
  <property fmtid="{D5CDD505-2E9C-101B-9397-08002B2CF9AE}" pid="133" name="x1ye=6">
    <vt:lpwstr>LkZoF2K6seeaOWNZYSPeVBhYHIm7XKzwP+RuNmus2IFFUw4143VyOyc5+3GF9N1073aT6TSDy/r+FhVE60HpD2Z/2cWR2/C5VRKRYUg1AVhQRYPdZnt50WIJUIW1uh2nEBGnPC56dnACoEjEOdDFjOg8ogU8NUi8qNSuv+bCIwM1fdZ45jFPENK+585+UqEBHdf4I6PThYKuNF2JD8/LgpBuTE44VY+uhepyO1FL9mvnT47mdqclK/3xVGLlR6Y</vt:lpwstr>
  </property>
  <property fmtid="{D5CDD505-2E9C-101B-9397-08002B2CF9AE}" pid="134" name="x1ye=60">
    <vt:lpwstr>fLnC9k+qDve3wHygfA6m/nvvcZO13vE1UaSA5imztiyrd+N6aaa1ln6UmB9Y71LwuWKB55ygaRS9rLQQHjM/EfoIZ7vG39dzdNnEMir1Y37ddzYn75GXLyukg5vpZ1vLPZ5OtgobjFkp2LEDctjGkHZ7zzYQjucaHe3bA72cC7Vi6HSCBBQUx2CMfPzF315uwaN6dgGjNeYW1aNuAwD+JAUBCrDFMC7TNFfBWZYnnuYW3Oa+JdSBelydkb/DMa2</vt:lpwstr>
  </property>
  <property fmtid="{D5CDD505-2E9C-101B-9397-08002B2CF9AE}" pid="135" name="x1ye=61">
    <vt:lpwstr>E05zB1qJse74jEL+h6RW6eCayC/OLNaL2Fn0npoi9F8g2G2iWl9RLwo2DEnshfj4MmNmpcC0x6uqh6GeVtiU3KiGsDSR1UAuzGYFtn7Uye3r5Voxxqlgiun2dXsAhPWTz/OiUxCwtlh/HeETd19wlcEw0UW1zpCgLJM40vsxTUw8f3TVKvWk90iXZGfGloUu3dzuvpSLnfcZdeYIfBJDGFbmKOMCYBGXON1+9xaT3uXMcow0ZTky4kdeSL/QjBZ</vt:lpwstr>
  </property>
  <property fmtid="{D5CDD505-2E9C-101B-9397-08002B2CF9AE}" pid="136" name="x1ye=62">
    <vt:lpwstr>j8lOj9XM5QE5vJz5XEtFQdM8llrYfT+i3DGDbl9kLyOHjaUG2Z5szv+h7Hfrq0KmFF/zRDUK/6+UQarGsuRrqO396je7hezeiPv8wIvT71p0m0462AQEKrNkJ6ISNK8XvQ5LCXeWdsAvCI7MZZirPSuSisUvfgVk4Xl2BDdAWirXiAihQafiKc5duHKqsfphbWzuYPZJJ1PMH/gDv7df5CNEnxBJd+DspiNXZqwxMiFT++mXQxiDEFW2UGe4nC1</vt:lpwstr>
  </property>
  <property fmtid="{D5CDD505-2E9C-101B-9397-08002B2CF9AE}" pid="137" name="x1ye=63">
    <vt:lpwstr>QnxYQvpPgg8m0aeTX7IuhwdMov7lQBxyrOohdvKE/E6+YXlFyRS9jnJMUG8d7LzQqioo6WQnMkRxIVzYKfOHf9Fin9hNk7Yp0do2c2Bjuh0ekZUUB8MEheyjwCe0wXfp9nbu4BfwUAngONQZ56sQLzLQCPGd5ue1ISNzTZxoFR8/Xarpa8mUU2yHBNcwUaOy1OXtpVtplytZ50MtBvVZ94wCRTR9eNU+YTmjL7ll35WE1CtLs37SKsc2cYVNyvx</vt:lpwstr>
  </property>
  <property fmtid="{D5CDD505-2E9C-101B-9397-08002B2CF9AE}" pid="138" name="x1ye=64">
    <vt:lpwstr>4wnrFOVqV9Xvx2OfRW5NJUyEWCFxg3WnLspYyB4JULTP/WP3EWYyaa5guckt0Y7w8RxqVRVOibGogbnbixHr2Pf5oVU8nmxESTrlmYf2dbynX7/Mpl0iYCjYTYWI/YvxlWiFO81LW5RvGNCQGy2lUcXzpfM3BaiP7mPHxqdTy59+lCcGWM1on8W3+zbqlEE03Usf/5aYXv75f7/e6rKc9agBMMoePLIgX0TEAahI80sznQdAZoz0Zhsr1GAB5hw</vt:lpwstr>
  </property>
  <property fmtid="{D5CDD505-2E9C-101B-9397-08002B2CF9AE}" pid="139" name="x1ye=65">
    <vt:lpwstr>XXOXQThuX/PBn3QVHMtnzQT5msbXr8n63Z7uzui6+XHQMiVEeRVrVDW4zY4bqelwIe23xlsffC1vJYXwpr34eowiIgBu1ae59mvW3S/orG1h0QBSq3o4ztQKRls7hnbhV/YLNjnWHe/EbydePkq0qAjipqosmGQonwGpwg5Ym3GAqU+k1L7Bt02MRS65dbaEyB3eEDXNHju50GYJ0BxpIu3LBFgRFFJDS6Mu/RZPJGWkSxj3QBSU8I45F7TVZso</vt:lpwstr>
  </property>
  <property fmtid="{D5CDD505-2E9C-101B-9397-08002B2CF9AE}" pid="140" name="x1ye=66">
    <vt:lpwstr>tIybjvr5IjB53resh/FGXad/hbQmiMT9GITNXNC5Zbj1lRDNeQYgw1pH3dzzQk9SdX/84fwHhD87+oyNVPse05I4/qZ4NT5ONYGJpdbW2gt1p+xg8Gh+kdEhoefesgmH+azhBZiZsU3+xvHvmMAqanBLD8pTAi8OAlUP4wt0OjFCnOrIX9x+iWfxydt3arQBRFP4iCnEpyzpkORM5ZwNc/+TXuLCOYe87eXqPRcR+17s2Gs+mWBrES0rR8PZOaa</vt:lpwstr>
  </property>
  <property fmtid="{D5CDD505-2E9C-101B-9397-08002B2CF9AE}" pid="141" name="x1ye=67">
    <vt:lpwstr>3zf6Aq22ZD5X2v9fbaWDDqdcirClF6Ernqid85NlJse9TskSSzvxbRveJ/e2/7ATBO9pIoaDIqaWj/gR7etwTpbp0UUYzuNqfj7r+z0QpJKq2QQo3aKY1e0QhV56P0P8wD120J53328H1dQcEhFDP5FAb0oFC57cXQl+EkrQ0x12v0O4hi2dJJJ7vMSfT7xfW8YDtHfPJ2x8ruwITNRqKXynNNOnTqafqLT2D1aYnUx2DsHc9a1Nqgj6D4bIpla</vt:lpwstr>
  </property>
  <property fmtid="{D5CDD505-2E9C-101B-9397-08002B2CF9AE}" pid="142" name="x1ye=68">
    <vt:lpwstr>tNc2tddyETHd0TyG0uoWfTLEsO+F/CYyx1iWAgHRfIm5hTz3OFQAOgDQxFFpw06CipBrxRbHWXeOWrJUV26VXbfWWhtFbv66pD72USy1ctPHBlL2JYcy7+Jws3qd1rRzB3X9iqHTYqzWIJ6F5vnR2ZBe19TR52m/+V1FL0Tp6O0f7eJGnimHrCE4a8acRUFly52TWBDyjjpICb2QQxh5zuQ/wqekyO+KXophIKbS3xy0jMYIlLvXoAe9V3Rt29W</vt:lpwstr>
  </property>
  <property fmtid="{D5CDD505-2E9C-101B-9397-08002B2CF9AE}" pid="143" name="x1ye=69">
    <vt:lpwstr>nCIqAHurE6gAFLJoPE7yedJQv5YQrPCWgpYPQmFqQ4vqK5/WjfYyxt1N5h4tpNXG0WBVexVkFLQbeWCcvhLC4/ftdVK282R1AHwDvCWESkwjbZ/gW93T+xHjd5PFtP+eQTyFwVi88X/UXFsUiSbJWdKa1A4UhN1hldt1tSXpe8MIC6IYWaJj3ppzb3plPtsSukOsbIX7hKMoOJ1Ga/OdrLesiKDa9aZ3yVlmCpVbv27eMxsKlZH81MDAX79aL7B</vt:lpwstr>
  </property>
  <property fmtid="{D5CDD505-2E9C-101B-9397-08002B2CF9AE}" pid="144" name="x1ye=7">
    <vt:lpwstr>Ecy28FrH7DJWAri0rQphFirV5RATOuRPgU7OoRAmBvEAOxaWkaWHNieASQcwyPe4gtqLXfJ0iLUNu2ngCO01rTsTr5fV+qsEYh8/0AI+YuUESxEz6vZNTNX5+d6Nkz+rT20xsEk0yilu3RMfyCeM3Iv73mMdTW6uk5fKb0dgMWWEKFu+SwapJZe9rUMP+94E3ve3t8bCA64pyYnlQVRxlHriEs2B+dIBmX4klW65rgw3DvqTk0iL1czxiX6uvFA</vt:lpwstr>
  </property>
  <property fmtid="{D5CDD505-2E9C-101B-9397-08002B2CF9AE}" pid="145" name="x1ye=70">
    <vt:lpwstr>8varzi5vJDbSLg/frTqFbuaD+An+KhwUt+VOpraynW6NzvB9dPqRWi4F5/o7aute/Ad7Fzq0jJues4zvU2i4xkurNBq4KRdJREq2a+5RdaXkPAz08fLkLK8t+rGZ6wluF5vmI2jsnYDzU4h5OJ+NKLTs1jPoJnGGoBRF6o7qHWy1hC/QZUUQvPunPB8KyKXUJtmi8n0jQpJ4lgmx9JJv7w0ygub6HkqWSV6SS74kg17svg9W+19iCbSKP6u+ilK</vt:lpwstr>
  </property>
  <property fmtid="{D5CDD505-2E9C-101B-9397-08002B2CF9AE}" pid="146" name="x1ye=71">
    <vt:lpwstr>L2Mqi+Xg55Fy9Hhducv/zVIQTEIekvyxGyDndydH2kusNWdMczRPfbIhGpgWhVgCMkdO+ncbEgqCK0iLZBzeqRsZz4p9g0oQzA6AMMrUN40+YfouN1JeU3jTeHHSQCfrGdfJey+O4K97V7m8qrTo9jVtXangypSzPpHPE1kIHRaFaN0qILCyQiQ4W4XDVZoOIPxvMasJgixV3GuiCVTXxAgiPf4Lkb/5tJPrGOprSWLUgzYg2OI3CjhaaEl+pQN</vt:lpwstr>
  </property>
  <property fmtid="{D5CDD505-2E9C-101B-9397-08002B2CF9AE}" pid="147" name="x1ye=72">
    <vt:lpwstr>Hqk3U1AWO76gKGychrWv6JBsdUxAM9+4FuP+AZiVVWTfXf8Am+MjbqPcIo1zlhghmlG8xOdD9CmLxShW3qHLJyfLTPI15Z5cZ0ZvA2sJ8tsNBU56RYrz+fDzFXatip7JWOlzhha1P33CF1+f9BX69CuIeU77lU0lhYKXi/NRYLKgnBwEdDYoSvuLFpHk7F7nwcFwbGW34ZJztQK5zs+A2hIuGThRTDKIE2Em7h4Y+y5jrryK1jIBqU7BcFnFc3V</vt:lpwstr>
  </property>
  <property fmtid="{D5CDD505-2E9C-101B-9397-08002B2CF9AE}" pid="148" name="x1ye=73">
    <vt:lpwstr>udvVOWRfgNu1VsgT5WtXHjFkQ15MZ6Ls+dAf4zETKpEm8lQSpS14WmXvCmWp+qFPPoO55LjUCxqfz/trK0BoxQcgGuPUfF5zwcIDTTgbK5TTGhLVMV95DqzXARJaup9h4lwDkPaY/bREy0ZRZE+NQuQ8vT6yoQNB9vtoI4szS4yv6ZkCtsvke6I1AlDGtQQg9LXN6pc+3tXVXTM17mWKv3FLIJGe2LE18IkPhmtpPRCYT/Isq3VbH/UlFyZikzz</vt:lpwstr>
  </property>
  <property fmtid="{D5CDD505-2E9C-101B-9397-08002B2CF9AE}" pid="149" name="x1ye=74">
    <vt:lpwstr>KN6yh68eOq5XR8FhwjAyvThYYJuwFpY5jnBPARsdIOsSbMPdNCT1UmMRPAPok47b1Q7B6081deXk+bgFiVrFvCLgLBBj9iHLGdiX9cEb9hEJRR4HXT6CREIWKTeC0tdX6Pr4D2U3Sh0n1ATJCJT5jSHLr1mIybC8qZaYUWX1RckKhiLZsmalJueO6CeyLNv5PZVmzkZX0CHJgyzC/7UzhAC+uPoQ8sEEeZa6u+la+R8iAZpyyQBbJ89+L1qLLpD</vt:lpwstr>
  </property>
  <property fmtid="{D5CDD505-2E9C-101B-9397-08002B2CF9AE}" pid="150" name="x1ye=75">
    <vt:lpwstr>7AopLlj2Xd6od5PcM5TSaHPPkC8n1F8iB1Cez1IWdKn7WwdQd1sFd3qI0Azu7+t4vUIfgqwx58I/va8DHwaLKo+JLndKcjKb+fZfgCAs9lre+eMJZWQ3ZeufcURvVvxeSQnBcljiCiUoDxlPXLPHFBk5acRjr5fFZYpp4rjxaUMSy0LjcZYUcl0B1JIA2UVpLgVFY/9wMXuOHh/fD3b3Bt9FZI1zp6a4aFsl/frdx9als4/TX22pH7xjZDhuOHd</vt:lpwstr>
  </property>
  <property fmtid="{D5CDD505-2E9C-101B-9397-08002B2CF9AE}" pid="151" name="x1ye=76">
    <vt:lpwstr>u1HJ/skRuM449QOvoV5tKu3v1yswQ+xFS3s/04JUD3XVAGOxpVyV6RMJOJtPd/QmGG48C/Q8BBUqLxNTk7E6Lbgy3u9HFVJKG/xghMMp4DESqwpaDZipyXpu/AnXrw7P75fVQIsPvZiLFQfyg8Dp9ig8G+UL6fn4vZcrSJva7Pzat1eqlaD3dq3Mm8NJG9PQSskVpucRgqFDd6WBKZ5ax3INOGKDc5rnpzTsffXitevo5yxB9bvpfTc3X+cLyfO</vt:lpwstr>
  </property>
  <property fmtid="{D5CDD505-2E9C-101B-9397-08002B2CF9AE}" pid="152" name="x1ye=77">
    <vt:lpwstr>srKYoJFiLZXuDM6QDY8vSsRykTLCPiAMjffyiqDUbCHLlO0HoZ7pmDGOcrIKWusuey9186DqoblBK9EY+i58r/FMt/g2A2XbeWD54byMRB1B+68HS2R8TTnnXvL6v9SQG3UOu274mJ5VdkiVqV1cXq3is2ZDrd6pt4rLJghpot5pWGFzL4kqOzio2px495jGhPytCjJkNDAZNfKoDxht2GFkVwQXERJeWhFaH8g2rQtqp8lfOlq5q7M3ihNwTZJ</vt:lpwstr>
  </property>
  <property fmtid="{D5CDD505-2E9C-101B-9397-08002B2CF9AE}" pid="153" name="x1ye=78">
    <vt:lpwstr>RCvev0E6gERmDod7N+bdbG9Nv01isAKMLdwrOpqloCp7h9anBfAlmc6/ALCBH2/Pw+gJv587sbpBxVTC2EtlRZQOnwAOgrsp9z9KR6L1r0SC/+Wrt1hwQNjzXthcC76Q6Ah6kGfxcrgdpAU/4BlumSwiE0p5XE3P4ql7NeXEheWZPE46Pr2gq/50aCZxmxSjm4zYJWhZ0lk4KHg0BXGNCXpfF59QEAW9Xj24ZfCac4IB61RsJszfJbTFsY+TvKh</vt:lpwstr>
  </property>
  <property fmtid="{D5CDD505-2E9C-101B-9397-08002B2CF9AE}" pid="154" name="x1ye=79">
    <vt:lpwstr>L54BPkJbFMktce1gulDGD3TMI0HPhqTeMOn5tUK9Zw7YAkidDtEHVuBUw95rx/SEr/TAfaQvGvQ6MqBusxTyW2LItQXiWkbdqfhsY2zcgq7yAO+0bpd2mCnQ/oePu9EhkGvnt1FiICtY833bfKy84G+Ts5USZHiYH6A9llk+BVUsK59K1P7kbwUkaEZ7t33F53O7wYK9i/uyNgQfB9KeH/tfjwMrfcxS/qvuZEtrQzfjuMwEMKS6T+HF7xnUQGQ</vt:lpwstr>
  </property>
  <property fmtid="{D5CDD505-2E9C-101B-9397-08002B2CF9AE}" pid="155" name="x1ye=8">
    <vt:lpwstr>6FF92zjvPT7eI1954frKMl8yMtlQSYE11o341Rk0FhQuuhycTmaI4LJawEDuAWVdaOKU69Iw3P37iI5SathQMagR0gHfD4bQyWUw3y2lXP93kFDIyI1cxAo3b6fIzOvy6p7VBOsNMw1tZ2G2G6yjKp14I19Tc2VPZTJzmA7wob4k+hXAVNI7oPLuzAAvb5YQgsCtStXfdnuGVYTv0DBbIt6CxGji5XKf29miWfVpjuq0KRQum9zZTiU5D8oPZuX</vt:lpwstr>
  </property>
  <property fmtid="{D5CDD505-2E9C-101B-9397-08002B2CF9AE}" pid="156" name="x1ye=80">
    <vt:lpwstr>f8Bn328tofo88Fl2o5h+Y+EM8xqivCYVIesBWND35tR2+7GiNTyOxL0k0dvAN25bmqtY4J2incD17W+ICiMyvCz7ZXqaH1wGCLCX/vKCqKA7j0/sKNivOLWlzVyh/HO9i/2IYcINCScIg+beu8rLVfQpuQF/erNqc/LGeaySlTwfUEtZ/YCuMm10YQWU2TfENreDE9Jssy9T1vqqVk6Wyn3PJJZx71e+PW94r7UmeBo/e+eH31hnQVRq3482V6T</vt:lpwstr>
  </property>
  <property fmtid="{D5CDD505-2E9C-101B-9397-08002B2CF9AE}" pid="157" name="x1ye=81">
    <vt:lpwstr>aFa7EGSKE4zgdkKmPydXHtqsqRFBNjsRSBQEf9Ev4Reqwl3kiPeLqh9OszHgYg1v1qF209I2CHZ2HTkxnUgI+9rQ1jK8fP9wY78Q8hGOCPSkkJk00Or4wzD6HL0CcWR9rjC2x303vDNkhrW7tL/zGUnl6ZqCMnz2dGKQtrezzkxcPZQEs+bLMB/tFS57vj6pj70xB3gdeiaM6iXhc/ct+nxfYUzKxz+dWle9vOKCRgAD87L/SXIgsxNlHHh+/i3</vt:lpwstr>
  </property>
  <property fmtid="{D5CDD505-2E9C-101B-9397-08002B2CF9AE}" pid="158" name="x1ye=82">
    <vt:lpwstr>6l2nShLwMJx7fsP1Q1VQMdrq38g1hsQ5VeDQA/Bl1sqUpY3szViAJq+Ha81O9rsUIt18exCVjoUyt5g5PoshQnLVv6TMfuJioIWpJBhXOzV/1Gyf4SEXg1/qOyaxen/XYdIJgPBUBEr4WEez2Zanp08mAX5KsVzycVLHjl/46u+wyxKHbUDTE6OEipzDA9zH6kjSIhxvYzZ4e6ov2BfdtLGzDST67V2IgorPbBoqMjS2lZqDmVfGvmnmL9aNKgZ</vt:lpwstr>
  </property>
  <property fmtid="{D5CDD505-2E9C-101B-9397-08002B2CF9AE}" pid="159" name="x1ye=83">
    <vt:lpwstr>XWFpdqbwaLcEpEVSyzekgr7FFrOOViTwj8JXW7z8MoWtOQw+ZYXfpwg3m1W/3KVERVYPUeoGkk15+X0EnXTMXnjsrXRT2S7mYuhqRRx0nMA1JmKQJybJGSLc/zOu8BRRO1B0SZxkTUGX7v3jUnMXOaHeKTlgxC95N7NNnhT3a34jXzqG/c4+uEx+cnn1r7SelfGpZbSzJxUZdCd5GlofIeQt+Rcc/69vJI1To2YxowVgg9EiqcVQnf9OPZJVEpm</vt:lpwstr>
  </property>
  <property fmtid="{D5CDD505-2E9C-101B-9397-08002B2CF9AE}" pid="160" name="x1ye=84">
    <vt:lpwstr>Fl2S2dhb+696cKyXv3eFyeIwUM4jJvrBg21o888NcnG+/iSMSL4AdGkiLsh7n8nPHPmL+XaiBQmSvnWA9NET6dpUdJp9VpSah9gQmEZ/XMZKAlij4YfLjLpZvti0Mn8HIlzkgHAn0E4cqQYaBHZNE1arkn+UleE7A0bDlDS6nMw+BPg1uJ5mwExxlm9SqF98FGMFhbShyROCj3hlEDE/KJ0v/373qDRtKmX4mS6XwSM6+eLoyMXVA9ndqTmanVm</vt:lpwstr>
  </property>
  <property fmtid="{D5CDD505-2E9C-101B-9397-08002B2CF9AE}" pid="161" name="x1ye=85">
    <vt:lpwstr>0rdTfT+vgJBgkfgwv0KHWMn+TOQHbRF9nuZBf8CH0wvIJTma93xB0ybSYMJ1o0IPdhQqIELt48EGDK2R1MDyNEXft89XNeBQHOyaXGGDyGXyr7HaT8DaiLMtBTCdKvlCG7Luwg7mAWwqBs2sKoYm9etFgAcmOHQ6R2n5d5lV0F1jzkTJMsilQcuU1EgF+Vd/fKgyEX+g5zPwyXCJ+M6jMv+/E9rFnq5hkfVtsovQeTvM1dzRmc+Vcoa7B4HSSvT</vt:lpwstr>
  </property>
  <property fmtid="{D5CDD505-2E9C-101B-9397-08002B2CF9AE}" pid="162" name="x1ye=86">
    <vt:lpwstr>CcHki4/41eHNScujdVQe0BZoWJKYjBaNsLGf3wc85kdHlRmJSWqla15dS+ogPmvsrDGXBJt4H+VmtVxL8nVhrfO5TUL0EVVz0LQV/08Zr4R+Hcsyff75qehmMrM+bU+rWBT7xMYrt6QI1erUbhCVo/Pr7kAbUWxtdRf2D2WI82Pe0y/Qi9Hzd7Q+3Auj73mG3DAgGqC90ixIs4/eV6TXMNM/ta1+U9zf6sGhcJicvVHzETmUlqCpIJYM208nTKZ</vt:lpwstr>
  </property>
  <property fmtid="{D5CDD505-2E9C-101B-9397-08002B2CF9AE}" pid="163" name="x1ye=87">
    <vt:lpwstr>pYJDgE66bWJ1Fp8Eu4hGFLi6h3pSpll2PQgwo2v5wpN4/mnUGgT1EKvtHqpq9HC3HjbSopQ7WTyHiUd+4klM/uMfRO5zDcPeOFob2vJQFQi6p762z7rrultgmnnEgKUY1EWOTtrzYsh88a3GEbib43GV37z7d0EJoH3FCfw4GFDBrKsruaPu7iwj42F+iUQ4OKzuINOv6D9moPVlahUJeBim2qD/rrPr8Vf4gqUcDdSaPZQTzkR9EJZNfx0/SXG</vt:lpwstr>
  </property>
  <property fmtid="{D5CDD505-2E9C-101B-9397-08002B2CF9AE}" pid="164" name="x1ye=88">
    <vt:lpwstr>b2P92J5T9UG6oD3mBfaugqe3C4oHHyC19U8T2fqRRlWHkNpZKmI5op+fSrW5n5daqk3NYDimEYIOxBFb35ZmhRMAb+imgbb03mSOl483pKkiXgV38bPdF9u/dps07kXHne+PVLw7IV/VAE+4vu6EwS23UFkGBicSruFnMC711RCB+6/r4dQs4z0fASuEVG7VrreJ2RN1SOQ2fc0id3bvIpewPzpg3SJJQhpkGC26o+WL2ZVaj3QK+lE6TNqZiwa</vt:lpwstr>
  </property>
  <property fmtid="{D5CDD505-2E9C-101B-9397-08002B2CF9AE}" pid="165" name="x1ye=89">
    <vt:lpwstr>0PIF2YKrwOjXKRmOHTzv6UTBLQEhmvosAEm0uD1962TO4O/2TbcFcJ4MvsEReAlB5OLgYvd4fhHWhz4MViB+03qnbPBFmxxYH+3q8GRhVhXXmzElGW41vBx3WXtxR22v7o+/1lAJv1ZwTZvtLVxAUpu3xfPC0fDelHZAOlV6cLW41DpeyX+JG7Zza9oyYboJpfJhkkEEMArY35GVpdoG6HqJkX7+0Lr1UTPhMAPRjm3L93V0Lmmz/1xg/iZkBiM</vt:lpwstr>
  </property>
  <property fmtid="{D5CDD505-2E9C-101B-9397-08002B2CF9AE}" pid="166" name="x1ye=9">
    <vt:lpwstr>98GOwrdxxVKVGvyAkVnzftsYbTkjTfqgQVgE6MIt0fm7xvLaBapmO5WSXmMZP9S3mjvAfVtAJsVE4TALXnFM3xN5c96NOoaFePa9CHEWHhPf1MlxGdh6PEB0OLI7OvwQglkEqiFtdB408W9Z3yr5nLV3CmTXkYkOIZDmsOEoA+olQCR8HS7C+RY1auht2o3yH3hZd3Nv5FDplW5v0BeNihDlbYScmmgTbKlNemd+SIWYCW4gdpifzbjZdegn1VZ</vt:lpwstr>
  </property>
  <property fmtid="{D5CDD505-2E9C-101B-9397-08002B2CF9AE}" pid="167" name="x1ye=90">
    <vt:lpwstr>uNtzlo5Zt5ZEDti1kwm9wvhuy3KlrIqVjW1tm5JbiqwsNdZ/F1VVlcDPzrZR5WeC+nw36eQOehanlkn3kDvk5wp/GXkmf+0Ti+hWZiDjrhtL3lc19RDdkh/YGni4185Unfjmtr3LuA8gj6l0Ts8i2xcTvHFkSEi7kKM168QDacQxfD3R1hkjXwC81HZ92szc9BL+qptP0VjBzsSweAvIhOzBOZa4Onkp2/OCxlFvPU1xkFjdlV1I2QDoJ+c4tcN</vt:lpwstr>
  </property>
  <property fmtid="{D5CDD505-2E9C-101B-9397-08002B2CF9AE}" pid="168" name="x1ye=91">
    <vt:lpwstr>2fWrG3oVhz/hhakoaeEsjR5NsVRT9aUkKKW1Lq/1v0zcdkiCy9zMq6ofeVh1GPUEp9OF+vIRVUI+y0Ncv0cioEiLZ6mhUGy4s8wzqxc9pzDJ56ZSRb76UrWgDzM2xawuSi3ZX+HOAX8i/IwhE8/XoEH8c0pDVtw4AkmnTrQWBrw69qooIRH4XuUq5UJINbJCtvay9EbG+YkuQC6RkBmUNJEywERNILhxG7cSJip7zzE0RSXnZ3erHrdWJ0tPM80</vt:lpwstr>
  </property>
  <property fmtid="{D5CDD505-2E9C-101B-9397-08002B2CF9AE}" pid="169" name="x1ye=92">
    <vt:lpwstr>06fLTiP4mtqiVTHjrETxpPgkHeq7XZ6BQjB3hMUwM9riM5OYAlQwAmiDubRtaz+7lD9blBYis7NeOfdTofYc+1NHF/h65Ro5IVZwjVeQlfHau4tIJ/oM/QAuobBo6WxPkHNTb0n9CLaLC2MC2Q6Mhh6mz9pUyRmc6vX5oCGBQEdlO5YDoivnKOUPFgB808CyyZSoUsFZcj1w56WSX7BmMoYeu5bUABqnAHUZLLIoXT7xGlLimoAY5aW9hnLkT3n</vt:lpwstr>
  </property>
  <property fmtid="{D5CDD505-2E9C-101B-9397-08002B2CF9AE}" pid="170" name="x1ye=93">
    <vt:lpwstr>yJpaDDz48X9m4OgYXOyUxGdFxWFWVshD2DnsKDoNNuHs6r447uvqksi1ly8sePpnzK/3tYqzMvE5Z6v0L2VoMl1ooz0ZvcVZvkGxIGZHVXCs4y/n2uRfTUxRl8SgrXetuvz1LSPof/NOYLIgHCzzct0XXB4QiHBrJ6kvc8lgYfXyns7nOpcSHQZ3phkK5FG+IjgY3OuWe92wEKHzwCGbdEW0Il6tzPSX7IInPnyfNYbQR75C2vowycevkO5Ot11</vt:lpwstr>
  </property>
  <property fmtid="{D5CDD505-2E9C-101B-9397-08002B2CF9AE}" pid="171" name="x1ye=94">
    <vt:lpwstr>895LzX5pUqAeC6PbhJbrh9ez/Rp64UCoftX1gOM19paQnbjCG/jCIfKHIY4Uowakmyy/vz3uSsYOGTue+eALR1Nti24F+5wnXWsPBPXCRV9fFmRnynCDRE15gkX0cMy1vHiIXtkkHoamqX3Go3PenHWEyDy+1EO0ILbmOh+AiDOOmBrVz9UYeNFUxEkeuTFVNH11/6LqJl3mBmEBBSHTvFEhWGehCRiO6yYwb3BA7gz/hE148MspraeN3AzWZXx</vt:lpwstr>
  </property>
  <property fmtid="{D5CDD505-2E9C-101B-9397-08002B2CF9AE}" pid="172" name="x1ye=95">
    <vt:lpwstr>BhdymGADv2DoSkHEr0LEcZOLnoYldvzzbZ9zWs6NAiQyDPt10W4Dw0lPfb395p+DQ6L3HfNsYzzA5S+1EQz89/IIlLcJBl4LT2I3ZML/X30yUUWxi0Oee1YvQ2emACcyCvjgaT2ApsvjhvbhW0ic7G46h3a5PbGp5eSUN14cvY7zEmlaymOb7OJOEiUvxj2NcESsUd/oEKbuMQdu4jrA2ozJ6qV55K7ioFBuUv/hS6GJ+yMG/dmq2ACebBxLcRK</vt:lpwstr>
  </property>
  <property fmtid="{D5CDD505-2E9C-101B-9397-08002B2CF9AE}" pid="173" name="x1ye=96">
    <vt:lpwstr>aUXqrwL0f9O7nRIOdqvRvvsM/5vLY9CBn/Ie72aE2h4fCtwY825qVpw+OPd+i374muk30iiOGk1AkKn2dRV8qQtEduySguc3cWaY+NiFFwDAU9eJamYrBn8kiCPjfpXE3MTi/u3hD+rGJfb96KgXnjTb4gW9dciCEAXW6UBH0QvAh+Yi9lVflDVx4rruMwXrBZdDWaU8EQAS1itHvMA5TVnRvYD+S9Zb7MhV5dd2SGzQBahbA2HYvHtlobQAu1b</vt:lpwstr>
  </property>
  <property fmtid="{D5CDD505-2E9C-101B-9397-08002B2CF9AE}" pid="174" name="x1ye=97">
    <vt:lpwstr>RI1Fa9JpeKawBlhtbpDij6IkWdo93ltppwIWpB6tifBXDyidzVtvKYIUYso47bFWEi43dC5n8wqqJ+zvBYMmqa/j8HJXHIsDgYSycst2vY2xdJGQKEZBoAYeHJ5H8wMhDpuHPI7jXiMrUEvHJfIru+AVfXjI9TefOZg+xciyLgFDvDdB+76is73rMjQS2vmDMHWLBfsctOglzBOPw7orOtypj/oLiRtJSaOnlSWDi118VvudOojVh2F8xI4QEHV</vt:lpwstr>
  </property>
  <property fmtid="{D5CDD505-2E9C-101B-9397-08002B2CF9AE}" pid="175" name="x1ye=98">
    <vt:lpwstr>PU7PuGjiScr7ruS73B4JowfVLU7Laz34uPFCT8Tu4gMb/lDljZOlAmw1e/l/+knc0eEGNu5TGInRzyADU0S/jG6ACtxNIw2cP/6qLJ9us3pBLcdXRqcBqZUgmfXXLsXFcT2gqac9z9bm+Pb0tcrf4KPTwZ5G/sdYo57TPy/BxtvT6Dvn/eZUc9pPSHwqcK4o7BY4FBp0JvBeYpF+n6txOcDTf62s0P1PpYL4ZfyKtfeHUkt3h6vqiDdHXwHi9Wx</vt:lpwstr>
  </property>
  <property fmtid="{D5CDD505-2E9C-101B-9397-08002B2CF9AE}" pid="176" name="x1ye=99">
    <vt:lpwstr>sIuGZo2XFYK1Srpcqx8hq4hQ+CImuv2L7/yPmkSymsMI18gYktmjfZiPTKIYoUQEINlLPQkhPJlfAFAzMzfzaHo6WIcny2HbsHD7ef+7qIxP0DeWDezJAMAEO6HqltCdpqAXp19ElrEDVXKHSKNDnXFJ3dRp/GN6vgYhHqs57+Y/3jhEhGBAhW9pu7bsD994LqbLMJDMX4yW09uX6uvpNiU3awHNmF22jzsrKrf8Xvf6t0H9HbRG84mybxDQ5v/</vt:lpwstr>
  </property>
</Properties>
</file>